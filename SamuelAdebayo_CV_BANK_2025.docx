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17B9" w14:textId="77777777" w:rsidR="00BC2FD9" w:rsidRDefault="00000000">
      <w:pPr>
        <w:pBdr>
          <w:bottom w:val="single" w:sz="6" w:space="0" w:color="FFFFFF"/>
        </w:pBdr>
        <w:spacing w:after="30" w:line="416" w:lineRule="atLeast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Samuel Oluwafemi Adebayo</w:t>
      </w:r>
    </w:p>
    <w:p w14:paraId="0353D446" w14:textId="37426976" w:rsidR="00BC2FD9" w:rsidRDefault="00504B9D">
      <w:pPr>
        <w:pBdr>
          <w:bottom w:val="single" w:sz="6" w:space="0" w:color="FFFFFF"/>
        </w:pBdr>
        <w:spacing w:line="260" w:lineRule="atLeast"/>
        <w:jc w:val="center"/>
        <w:rPr>
          <w:rFonts w:ascii="Calibri" w:eastAsia="Calibri" w:hAnsi="Calibri" w:cs="Calibri"/>
          <w:sz w:val="20"/>
          <w:szCs w:val="20"/>
        </w:rPr>
      </w:pPr>
      <w:hyperlink r:id="rId7" w:history="1">
        <w:r w:rsidRPr="00EE2D21">
          <w:rPr>
            <w:rStyle w:val="Hyperlink"/>
            <w:rFonts w:ascii="Calibri" w:eastAsia="Calibri" w:hAnsi="Calibri" w:cs="Calibri"/>
            <w:sz w:val="20"/>
            <w:szCs w:val="20"/>
          </w:rPr>
          <w:t>https://linkedin.com/in/samuel-adebayo1</w:t>
        </w:r>
      </w:hyperlink>
      <w:r>
        <w:rPr>
          <w:rFonts w:ascii="Calibri" w:eastAsia="Calibri" w:hAnsi="Calibri" w:cs="Calibri"/>
          <w:sz w:val="20"/>
          <w:szCs w:val="20"/>
        </w:rPr>
        <w:t xml:space="preserve"> </w:t>
      </w:r>
      <w:r w:rsidR="00F4144E">
        <w:rPr>
          <w:rFonts w:ascii="Calibri" w:eastAsia="Calibri" w:hAnsi="Calibri" w:cs="Calibri"/>
          <w:color w:val="000000"/>
          <w:sz w:val="20"/>
          <w:szCs w:val="20"/>
        </w:rPr>
        <w:t>• </w:t>
      </w:r>
      <w:r w:rsidR="00501333">
        <w:rPr>
          <w:rFonts w:ascii="Calibri" w:eastAsia="Calibri" w:hAnsi="Calibri" w:cs="Calibri"/>
          <w:color w:val="000000"/>
          <w:sz w:val="20"/>
          <w:szCs w:val="20"/>
        </w:rPr>
        <w:t xml:space="preserve">Portfolio: </w:t>
      </w:r>
      <w:hyperlink r:id="rId8" w:history="1">
        <w:r w:rsidR="00501333" w:rsidRPr="004F0226">
          <w:rPr>
            <w:rStyle w:val="Hyperlink"/>
            <w:rFonts w:ascii="Calibri" w:eastAsia="Calibri" w:hAnsi="Calibri" w:cs="Calibri"/>
            <w:sz w:val="20"/>
            <w:szCs w:val="20"/>
          </w:rPr>
          <w:t>https://github.com/Sammylee24</w:t>
        </w:r>
      </w:hyperlink>
      <w:r>
        <w:rPr>
          <w:rFonts w:ascii="Calibri" w:eastAsia="Calibri" w:hAnsi="Calibri" w:cs="Calibri"/>
          <w:sz w:val="20"/>
          <w:szCs w:val="20"/>
        </w:rPr>
        <w:t xml:space="preserve"> </w:t>
      </w:r>
      <w:r w:rsidR="00501333">
        <w:rPr>
          <w:rFonts w:ascii="Calibri" w:eastAsia="Calibri" w:hAnsi="Calibri" w:cs="Calibri"/>
          <w:sz w:val="20"/>
          <w:szCs w:val="20"/>
        </w:rPr>
        <w:t xml:space="preserve"> </w:t>
      </w:r>
      <w:r w:rsidR="00501333">
        <w:rPr>
          <w:rFonts w:ascii="Calibri" w:eastAsia="Calibri" w:hAnsi="Calibri" w:cs="Calibri"/>
          <w:color w:val="000000"/>
          <w:sz w:val="20"/>
          <w:szCs w:val="20"/>
        </w:rPr>
        <w:t>• </w:t>
      </w:r>
      <w:r w:rsidR="00501333">
        <w:rPr>
          <w:rFonts w:ascii="Calibri" w:eastAsia="Calibri" w:hAnsi="Calibri" w:cs="Calibri"/>
          <w:sz w:val="20"/>
          <w:szCs w:val="20"/>
        </w:rPr>
        <w:t xml:space="preserve">+234 708 845 1466 </w:t>
      </w:r>
      <w:r w:rsidR="00193EFF">
        <w:rPr>
          <w:rFonts w:ascii="Calibri" w:eastAsia="Calibri" w:hAnsi="Calibri" w:cs="Calibri"/>
          <w:color w:val="000000"/>
          <w:sz w:val="20"/>
          <w:szCs w:val="20"/>
        </w:rPr>
        <w:t>•</w:t>
      </w:r>
      <w:r w:rsidR="00F4144E">
        <w:rPr>
          <w:rFonts w:ascii="Calibri" w:eastAsia="Calibri" w:hAnsi="Calibri" w:cs="Calibri"/>
          <w:color w:val="000000"/>
          <w:sz w:val="20"/>
          <w:szCs w:val="20"/>
        </w:rPr>
        <w:t> </w:t>
      </w:r>
      <w:hyperlink r:id="rId9" w:history="1">
        <w:r w:rsidR="0072069F" w:rsidRPr="00504B9D">
          <w:rPr>
            <w:rStyle w:val="Hyperlink"/>
            <w:rFonts w:ascii="Calibri" w:eastAsia="Calibri" w:hAnsi="Calibri" w:cs="Calibri"/>
            <w:sz w:val="20"/>
            <w:szCs w:val="20"/>
          </w:rPr>
          <w:t>adebayosamueloluwafemi1@gmail.com</w:t>
        </w:r>
      </w:hyperlink>
      <w:r w:rsidR="0072069F">
        <w:rPr>
          <w:rFonts w:ascii="Calibri" w:eastAsia="Calibri" w:hAnsi="Calibri" w:cs="Calibri"/>
          <w:sz w:val="20"/>
          <w:szCs w:val="20"/>
        </w:rPr>
        <w:t xml:space="preserve"> </w:t>
      </w:r>
      <w:r w:rsidR="00D01E86">
        <w:rPr>
          <w:rFonts w:ascii="Calibri" w:eastAsia="Calibri" w:hAnsi="Calibri" w:cs="Calibri"/>
          <w:color w:val="000000"/>
          <w:sz w:val="20"/>
          <w:szCs w:val="20"/>
        </w:rPr>
        <w:t>• </w:t>
      </w:r>
      <w:hyperlink r:id="rId10" w:history="1">
        <w:r w:rsidRPr="00EE2D21">
          <w:rPr>
            <w:rStyle w:val="Hyperlink"/>
            <w:rFonts w:ascii="Calibri" w:eastAsia="Calibri" w:hAnsi="Calibri" w:cs="Calibri"/>
            <w:sz w:val="20"/>
            <w:szCs w:val="20"/>
          </w:rPr>
          <w:t>https://samueladebayo.net</w:t>
        </w:r>
      </w:hyperlink>
      <w:r>
        <w:rPr>
          <w:rFonts w:ascii="Calibri" w:eastAsia="Calibri" w:hAnsi="Calibri" w:cs="Calibri"/>
          <w:sz w:val="20"/>
          <w:szCs w:val="20"/>
        </w:rPr>
        <w:t xml:space="preserve"> </w:t>
      </w:r>
      <w:r w:rsidR="003F0E31">
        <w:rPr>
          <w:rFonts w:ascii="Calibri" w:eastAsia="Calibri" w:hAnsi="Calibri" w:cs="Calibri"/>
          <w:color w:val="000000"/>
          <w:sz w:val="20"/>
          <w:szCs w:val="20"/>
        </w:rPr>
        <w:t>• </w:t>
      </w:r>
      <w:hyperlink r:id="rId11" w:history="1">
        <w:r w:rsidR="003F0E31" w:rsidRPr="000E475B">
          <w:rPr>
            <w:rStyle w:val="Hyperlink"/>
            <w:rFonts w:ascii="Calibri" w:eastAsia="Calibri" w:hAnsi="Calibri" w:cs="Calibri"/>
            <w:sz w:val="20"/>
            <w:szCs w:val="20"/>
          </w:rPr>
          <w:t>https://www.youtube.com/@samueladebayo01</w:t>
        </w:r>
      </w:hyperlink>
    </w:p>
    <w:p w14:paraId="42034085" w14:textId="77777777" w:rsidR="00BC2FD9" w:rsidRDefault="00BC2FD9">
      <w:pPr>
        <w:rPr>
          <w:rFonts w:ascii="Calibri" w:eastAsia="Calibri" w:hAnsi="Calibri" w:cs="Calibri"/>
          <w:sz w:val="12"/>
          <w:szCs w:val="12"/>
        </w:rPr>
      </w:pPr>
    </w:p>
    <w:p w14:paraId="11CF05EA" w14:textId="7876CA3F" w:rsidR="00BC2FD9" w:rsidRDefault="00000000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 xml:space="preserve">professional </w:t>
      </w:r>
      <w:r w:rsidR="00860E87">
        <w:rPr>
          <w:rFonts w:ascii="Calibri" w:eastAsia="Calibri" w:hAnsi="Calibri" w:cs="Calibri"/>
          <w:b/>
          <w:bCs/>
          <w:caps/>
          <w:sz w:val="22"/>
          <w:szCs w:val="22"/>
        </w:rPr>
        <w:t>SUMMARY</w:t>
      </w:r>
    </w:p>
    <w:p w14:paraId="504302B5" w14:textId="327E4167" w:rsidR="00E80A02" w:rsidRDefault="00E80A02" w:rsidP="00F2796F">
      <w:pPr>
        <w:spacing w:after="240"/>
        <w:rPr>
          <w:rFonts w:ascii="Calibri" w:eastAsia="Calibri" w:hAnsi="Calibri" w:cs="Calibri"/>
          <w:sz w:val="20"/>
          <w:szCs w:val="20"/>
        </w:rPr>
      </w:pPr>
      <w:r w:rsidRPr="00E80A02">
        <w:rPr>
          <w:rFonts w:ascii="Calibri" w:eastAsia="Calibri" w:hAnsi="Calibri" w:cs="Calibri"/>
          <w:sz w:val="20"/>
          <w:szCs w:val="20"/>
        </w:rPr>
        <w:t>Expert-certified Network Development Engineer (HCIE</w:t>
      </w:r>
      <w:r w:rsidR="00483C14">
        <w:rPr>
          <w:rFonts w:ascii="Calibri" w:eastAsia="Calibri" w:hAnsi="Calibri" w:cs="Calibri"/>
          <w:sz w:val="20"/>
          <w:szCs w:val="20"/>
        </w:rPr>
        <w:t xml:space="preserve"> #28303</w:t>
      </w:r>
      <w:r w:rsidRPr="00E80A02">
        <w:rPr>
          <w:rFonts w:ascii="Calibri" w:eastAsia="Calibri" w:hAnsi="Calibri" w:cs="Calibri"/>
          <w:sz w:val="20"/>
          <w:szCs w:val="20"/>
        </w:rPr>
        <w:t>, CCNP, JNCIP) who architects and builds intelligent, autonomous infrastructure. My expertise lies in fusing deep, multi-vendor networking mastery (BGP, OSPF, TCP/IP) with modern software development, AIOps, and GitOps principles. I design and implement full-lifecycle automation frameworks using Python, Ansible, and Terraform</w:t>
      </w:r>
      <w:r>
        <w:rPr>
          <w:rFonts w:ascii="Calibri" w:eastAsia="Calibri" w:hAnsi="Calibri" w:cs="Calibri"/>
          <w:sz w:val="20"/>
          <w:szCs w:val="20"/>
        </w:rPr>
        <w:t xml:space="preserve">; </w:t>
      </w:r>
      <w:r w:rsidRPr="00E80A02">
        <w:rPr>
          <w:rFonts w:ascii="Calibri" w:eastAsia="Calibri" w:hAnsi="Calibri" w:cs="Calibri"/>
          <w:sz w:val="20"/>
          <w:szCs w:val="20"/>
        </w:rPr>
        <w:t>from cloud factories in AWS to closed-loop CI/CD pipelines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80A02">
        <w:rPr>
          <w:rFonts w:ascii="Calibri" w:eastAsia="Calibri" w:hAnsi="Calibri" w:cs="Calibri"/>
          <w:sz w:val="20"/>
          <w:szCs w:val="20"/>
        </w:rPr>
        <w:t>that are secure, scalable, and provably correct, transforming traditional network operations into software-driven, self-healing systems.</w:t>
      </w:r>
    </w:p>
    <w:p w14:paraId="48DFFEA9" w14:textId="77777777" w:rsidR="007D200D" w:rsidRDefault="007D200D" w:rsidP="007D200D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TECHNICAL skills</w:t>
      </w:r>
    </w:p>
    <w:p w14:paraId="54397A6D" w14:textId="6D4CF261" w:rsidR="007D200D" w:rsidRPr="007D200D" w:rsidRDefault="007D200D" w:rsidP="007D200D">
      <w:pPr>
        <w:numPr>
          <w:ilvl w:val="0"/>
          <w:numId w:val="25"/>
        </w:num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Automation &amp; IaC: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 xml:space="preserve"> Python (Boto3, Netmiko, Subprocess, Concurrent.futures, Decorators), Ansible (Playbooks, Roles, Jinja2, Vault), Terraform, Git, </w:t>
      </w:r>
      <w:r w:rsidR="0091185E">
        <w:rPr>
          <w:rFonts w:ascii="Calibri" w:eastAsia="Calibri" w:hAnsi="Calibri" w:cs="Calibri"/>
          <w:sz w:val="20"/>
          <w:szCs w:val="20"/>
          <w:lang w:val="en-NG"/>
        </w:rPr>
        <w:t xml:space="preserve">GitLab 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CI/CD Principles</w:t>
      </w:r>
      <w:r w:rsidR="0091185E">
        <w:rPr>
          <w:rFonts w:ascii="Calibri" w:eastAsia="Calibri" w:hAnsi="Calibri" w:cs="Calibri"/>
          <w:sz w:val="20"/>
          <w:szCs w:val="20"/>
          <w:lang w:val="en-NG"/>
        </w:rPr>
        <w:t>, Docker, n8n, pyATS</w:t>
      </w:r>
    </w:p>
    <w:p w14:paraId="3C1A8A0E" w14:textId="77777777" w:rsidR="007D200D" w:rsidRPr="007D200D" w:rsidRDefault="007D200D" w:rsidP="007D200D">
      <w:pPr>
        <w:numPr>
          <w:ilvl w:val="0"/>
          <w:numId w:val="25"/>
        </w:num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Cloud (AWS):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VPC, EC2, Transit Gateway, Security Groups, NAT Gateway, IAM, Route 53, Site-to-Site VPN, Boto3 SDK</w:t>
      </w:r>
    </w:p>
    <w:p w14:paraId="612F087C" w14:textId="77777777" w:rsidR="007D200D" w:rsidRPr="007D200D" w:rsidRDefault="007D200D" w:rsidP="007D200D">
      <w:pPr>
        <w:numPr>
          <w:ilvl w:val="0"/>
          <w:numId w:val="25"/>
        </w:num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Routing &amp; Switching: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BGP, OSPF, IS-IS, MPLS (L3VPN), EIGRP, IPv6, VXLAN, VRF, STP, LACP</w:t>
      </w:r>
    </w:p>
    <w:p w14:paraId="64656F3C" w14:textId="77777777" w:rsidR="007D200D" w:rsidRPr="007D200D" w:rsidRDefault="007D200D" w:rsidP="007D200D">
      <w:pPr>
        <w:numPr>
          <w:ilvl w:val="0"/>
          <w:numId w:val="25"/>
        </w:num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Network Security: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IPsec VPNs, DMVPN, Firewalls (NGFW), ACLs, RADIUS/TACACS+, CEH Methodologies</w:t>
      </w:r>
    </w:p>
    <w:p w14:paraId="3D037659" w14:textId="3C84DC3F" w:rsidR="007D200D" w:rsidRPr="007D200D" w:rsidRDefault="007D200D" w:rsidP="007D200D">
      <w:pPr>
        <w:numPr>
          <w:ilvl w:val="0"/>
          <w:numId w:val="25"/>
        </w:numPr>
        <w:spacing w:after="240"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Vendors &amp; Operating Systems: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Cisco (IOS, ASA), Juniper (Junos), Huawei (VRP), Arista (EOS), Mikrotik (RouterOS), Linux</w:t>
      </w:r>
    </w:p>
    <w:p w14:paraId="0DFCF956" w14:textId="05BABEC6" w:rsidR="00C32496" w:rsidRDefault="00C32496" w:rsidP="00C32496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NETWORK AUTOMATION &amp; TOOLING PROJECTS</w:t>
      </w:r>
    </w:p>
    <w:p w14:paraId="519633CE" w14:textId="77777777" w:rsidR="00F37E78" w:rsidRPr="00F37E78" w:rsidRDefault="00F37E78" w:rsidP="00F37E78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AI-Driven GitOps Security Framework (Red Team vs. Blue Team)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 | </w:t>
      </w:r>
      <w:r w:rsidRPr="00F37E78">
        <w:rPr>
          <w:rFonts w:ascii="Calibri" w:eastAsia="Calibri" w:hAnsi="Calibri" w:cs="Calibri"/>
          <w:i/>
          <w:iCs/>
          <w:sz w:val="20"/>
          <w:szCs w:val="20"/>
          <w:lang w:val="en-NG"/>
        </w:rPr>
        <w:t>GitLab CI, n8n, AI, Ansible, Docker</w:t>
      </w:r>
    </w:p>
    <w:p w14:paraId="0A4E4D8A" w14:textId="77777777" w:rsidR="00F37E78" w:rsidRPr="00F37E78" w:rsidRDefault="00F37E78" w:rsidP="00F37E78">
      <w:pPr>
        <w:numPr>
          <w:ilvl w:val="0"/>
          <w:numId w:val="36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Architected a </w:t>
      </w: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closed-loop, autonomous security operations framework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 that simulates and remediates threats through a full GitOps pipeline.</w:t>
      </w:r>
    </w:p>
    <w:p w14:paraId="79016997" w14:textId="77777777" w:rsidR="00F37E78" w:rsidRPr="00F37E78" w:rsidRDefault="00F37E78" w:rsidP="00F37E78">
      <w:pPr>
        <w:numPr>
          <w:ilvl w:val="0"/>
          <w:numId w:val="36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Engineered a "Red Team" AI agent in n8n to proactively scan for network vulnerabilities and declare "attack plans" in a dedicated Slack channel.</w:t>
      </w:r>
    </w:p>
    <w:p w14:paraId="463CCA7A" w14:textId="77777777" w:rsidR="00F37E78" w:rsidRPr="00F37E78" w:rsidRDefault="00F37E78" w:rsidP="00F37E78">
      <w:pPr>
        <w:numPr>
          <w:ilvl w:val="0"/>
          <w:numId w:val="36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The "Blue Team" AI agent is automatically triggered by these alerts, performs its own diagnosis, and then </w:t>
      </w: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programmatically generates an Ansible playbook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 to apply a firewall ACL or other mitigation.</w:t>
      </w:r>
    </w:p>
    <w:p w14:paraId="253097A5" w14:textId="77777777" w:rsidR="00F37E78" w:rsidRPr="00F37E78" w:rsidRDefault="00F37E78" w:rsidP="00F37E78">
      <w:pPr>
        <w:numPr>
          <w:ilvl w:val="0"/>
          <w:numId w:val="36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This generated code is submitted as a </w:t>
      </w: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GitLab Merge Request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, requiring a formal human code review and a successful "dry-run" in the CI/CD pipeline before it is automatically deployed and validated.</w:t>
      </w:r>
    </w:p>
    <w:p w14:paraId="543648F1" w14:textId="1458C955" w:rsidR="00F37E78" w:rsidRPr="00F37E78" w:rsidRDefault="00F37E78" w:rsidP="00F37E78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AIOps "DevOps Agent" for Server Management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 | </w:t>
      </w:r>
      <w:r w:rsidRPr="00F37E78">
        <w:rPr>
          <w:rFonts w:ascii="Calibri" w:eastAsia="Calibri" w:hAnsi="Calibri" w:cs="Calibri"/>
          <w:i/>
          <w:iCs/>
          <w:sz w:val="20"/>
          <w:szCs w:val="20"/>
          <w:lang w:val="en-NG"/>
        </w:rPr>
        <w:t>n8n, AI (LLMs), Python, Docker, Zero Trust</w:t>
      </w:r>
      <w:r w:rsidR="00066F4F">
        <w:rPr>
          <w:rFonts w:ascii="Calibri" w:eastAsia="Calibri" w:hAnsi="Calibri" w:cs="Calibri"/>
          <w:i/>
          <w:iCs/>
          <w:sz w:val="20"/>
          <w:szCs w:val="20"/>
          <w:lang w:val="en-NG"/>
        </w:rPr>
        <w:t xml:space="preserve"> </w:t>
      </w:r>
      <w:r w:rsidR="00066F4F" w:rsidRP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 </w:t>
      </w:r>
      <w:hyperlink r:id="rId12" w:history="1">
        <w:r w:rsidR="00066F4F" w:rsidRPr="00066F4F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Demonstration</w:t>
        </w:r>
      </w:hyperlink>
    </w:p>
    <w:p w14:paraId="419921A3" w14:textId="77777777" w:rsidR="00F37E78" w:rsidRPr="00F37E78" w:rsidRDefault="00F37E78" w:rsidP="00F37E78">
      <w:pPr>
        <w:numPr>
          <w:ilvl w:val="0"/>
          <w:numId w:val="37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Developed an autonomous AI agent to act as a "Senior DevOps Engineer" for server management, capable of building and managing containerized applications based on plain-English requests.</w:t>
      </w:r>
    </w:p>
    <w:p w14:paraId="2AAC4D1F" w14:textId="77777777" w:rsidR="00F37E78" w:rsidRPr="00F37E78" w:rsidRDefault="00F37E78" w:rsidP="00F37E78">
      <w:pPr>
        <w:numPr>
          <w:ilvl w:val="0"/>
          <w:numId w:val="37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F37E78">
        <w:rPr>
          <w:rFonts w:ascii="Calibri" w:eastAsia="Calibri" w:hAnsi="Calibri" w:cs="Calibri"/>
          <w:sz w:val="20"/>
          <w:szCs w:val="20"/>
          <w:lang w:val="en-NG"/>
        </w:rPr>
        <w:t>Implemented a robust, </w:t>
      </w:r>
      <w:r w:rsidRPr="00F37E78">
        <w:rPr>
          <w:rFonts w:ascii="Calibri" w:eastAsia="Calibri" w:hAnsi="Calibri" w:cs="Calibri"/>
          <w:b/>
          <w:bCs/>
          <w:sz w:val="20"/>
          <w:szCs w:val="20"/>
          <w:lang w:val="en-NG"/>
        </w:rPr>
        <w:t>two-stage, human-gated Zero Trust security model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. The AI first requires approval via Slack to </w:t>
      </w:r>
      <w:r w:rsidRPr="00F37E78">
        <w:rPr>
          <w:rFonts w:ascii="Calibri" w:eastAsia="Calibri" w:hAnsi="Calibri" w:cs="Calibri"/>
          <w:i/>
          <w:iCs/>
          <w:sz w:val="20"/>
          <w:szCs w:val="20"/>
          <w:lang w:val="en-NG"/>
        </w:rPr>
        <w:t>write code</w:t>
      </w:r>
      <w:r w:rsidRPr="00F37E78">
        <w:rPr>
          <w:rFonts w:ascii="Calibri" w:eastAsia="Calibri" w:hAnsi="Calibri" w:cs="Calibri"/>
          <w:sz w:val="20"/>
          <w:szCs w:val="20"/>
          <w:lang w:val="en-NG"/>
        </w:rPr>
        <w:t> (e.g., a Dockerfile or Ansible playbook), and this code is then submitted as a Merge Request for a final human code review.</w:t>
      </w:r>
    </w:p>
    <w:p w14:paraId="21D9A711" w14:textId="2D306C5D" w:rsidR="0091185E" w:rsidRPr="0091185E" w:rsidRDefault="0091185E" w:rsidP="0091185E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91185E">
        <w:rPr>
          <w:rFonts w:ascii="Calibri" w:eastAsia="Calibri" w:hAnsi="Calibri" w:cs="Calibri"/>
          <w:b/>
          <w:bCs/>
          <w:sz w:val="20"/>
          <w:szCs w:val="20"/>
          <w:lang w:val="en-NG"/>
        </w:rPr>
        <w:t>AI-Driven GitOps Network Factory</w:t>
      </w:r>
      <w:r w:rsidRPr="0091185E">
        <w:rPr>
          <w:rFonts w:ascii="Calibri" w:eastAsia="Calibri" w:hAnsi="Calibri" w:cs="Calibri"/>
          <w:sz w:val="20"/>
          <w:szCs w:val="20"/>
          <w:lang w:val="en-NG"/>
        </w:rPr>
        <w:t> | GitLab CI, Ansible, Docker, n8n, AI, Python, Zero Trust</w:t>
      </w:r>
      <w:r w:rsidR="00066F4F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r w:rsidR="00066F4F" w:rsidRP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 </w:t>
      </w:r>
      <w:hyperlink r:id="rId13" w:history="1">
        <w:r w:rsidR="00066F4F" w:rsidRPr="00066F4F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Demonstration</w:t>
        </w:r>
      </w:hyperlink>
    </w:p>
    <w:p w14:paraId="35EB01A8" w14:textId="77777777" w:rsidR="0091185E" w:rsidRPr="0091185E" w:rsidRDefault="0091185E" w:rsidP="0091185E">
      <w:pPr>
        <w:numPr>
          <w:ilvl w:val="0"/>
          <w:numId w:val="35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91185E">
        <w:rPr>
          <w:rFonts w:ascii="Calibri" w:eastAsia="Calibri" w:hAnsi="Calibri" w:cs="Calibri"/>
          <w:sz w:val="20"/>
          <w:szCs w:val="20"/>
          <w:lang w:val="en-NG"/>
        </w:rPr>
        <w:t>Architected and built a </w:t>
      </w:r>
      <w:r w:rsidRPr="0091185E">
        <w:rPr>
          <w:rFonts w:ascii="Calibri" w:eastAsia="Calibri" w:hAnsi="Calibri" w:cs="Calibri"/>
          <w:b/>
          <w:bCs/>
          <w:sz w:val="20"/>
          <w:szCs w:val="20"/>
          <w:lang w:val="en-NG"/>
        </w:rPr>
        <w:t>closed-loop, autonomous network operations framework</w:t>
      </w:r>
      <w:r w:rsidRPr="0091185E">
        <w:rPr>
          <w:rFonts w:ascii="Calibri" w:eastAsia="Calibri" w:hAnsi="Calibri" w:cs="Calibri"/>
          <w:sz w:val="20"/>
          <w:szCs w:val="20"/>
          <w:lang w:val="en-NG"/>
        </w:rPr>
        <w:t> that integrates an AI agent directly into a GitOps CI/CD pipeline. Git is the source of truth; no human or AI ever touches a device directly.</w:t>
      </w:r>
    </w:p>
    <w:p w14:paraId="13AB52A4" w14:textId="77777777" w:rsidR="0091185E" w:rsidRPr="0091185E" w:rsidRDefault="0091185E" w:rsidP="0091185E">
      <w:pPr>
        <w:numPr>
          <w:ilvl w:val="0"/>
          <w:numId w:val="35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91185E">
        <w:rPr>
          <w:rFonts w:ascii="Calibri" w:eastAsia="Calibri" w:hAnsi="Calibri" w:cs="Calibri"/>
          <w:sz w:val="20"/>
          <w:szCs w:val="20"/>
          <w:lang w:val="en-NG"/>
        </w:rPr>
        <w:t>Engineered the AI agent to act as a "Senior DevOps Engineer": upon detecting a network fault, it </w:t>
      </w:r>
      <w:r w:rsidRPr="0091185E">
        <w:rPr>
          <w:rFonts w:ascii="Calibri" w:eastAsia="Calibri" w:hAnsi="Calibri" w:cs="Calibri"/>
          <w:b/>
          <w:bCs/>
          <w:sz w:val="20"/>
          <w:szCs w:val="20"/>
          <w:lang w:val="en-NG"/>
        </w:rPr>
        <w:t>programmatically generates a complete Ansible playbook</w:t>
      </w:r>
      <w:r w:rsidRPr="0091185E">
        <w:rPr>
          <w:rFonts w:ascii="Calibri" w:eastAsia="Calibri" w:hAnsi="Calibri" w:cs="Calibri"/>
          <w:sz w:val="20"/>
          <w:szCs w:val="20"/>
          <w:lang w:val="en-NG"/>
        </w:rPr>
        <w:t> to remediate the issue and submits it as a Merge Request in GitLab.</w:t>
      </w:r>
    </w:p>
    <w:p w14:paraId="2E8E116E" w14:textId="77777777" w:rsidR="0091185E" w:rsidRPr="0091185E" w:rsidRDefault="0091185E" w:rsidP="0091185E">
      <w:pPr>
        <w:numPr>
          <w:ilvl w:val="0"/>
          <w:numId w:val="35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91185E">
        <w:rPr>
          <w:rFonts w:ascii="Calibri" w:eastAsia="Calibri" w:hAnsi="Calibri" w:cs="Calibri"/>
          <w:sz w:val="20"/>
          <w:szCs w:val="20"/>
          <w:lang w:val="en-NG"/>
        </w:rPr>
        <w:t>Implemented a robust, </w:t>
      </w:r>
      <w:r w:rsidRPr="0091185E">
        <w:rPr>
          <w:rFonts w:ascii="Calibri" w:eastAsia="Calibri" w:hAnsi="Calibri" w:cs="Calibri"/>
          <w:b/>
          <w:bCs/>
          <w:sz w:val="20"/>
          <w:szCs w:val="20"/>
          <w:lang w:val="en-NG"/>
        </w:rPr>
        <w:t>two-stage, human-gated security model based on Zero Trust principles</w:t>
      </w:r>
      <w:r w:rsidRPr="0091185E">
        <w:rPr>
          <w:rFonts w:ascii="Calibri" w:eastAsia="Calibri" w:hAnsi="Calibri" w:cs="Calibri"/>
          <w:sz w:val="20"/>
          <w:szCs w:val="20"/>
          <w:lang w:val="en-NG"/>
        </w:rPr>
        <w:t>, where the AI requires approval to write code, which then requires a formal human code review before the pipeline can deploy it.</w:t>
      </w:r>
    </w:p>
    <w:p w14:paraId="3ABDAB9B" w14:textId="3BFB72B1" w:rsidR="008E5588" w:rsidRPr="008E5588" w:rsidRDefault="008E5588" w:rsidP="008E5588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b/>
          <w:bCs/>
          <w:sz w:val="20"/>
          <w:szCs w:val="20"/>
          <w:lang w:val="en-NG"/>
        </w:rPr>
        <w:t>GitOps Network Factory (CI/CD Pipeline)</w:t>
      </w:r>
      <w:r w:rsidRPr="008E5588">
        <w:rPr>
          <w:rFonts w:ascii="Calibri" w:eastAsia="Calibri" w:hAnsi="Calibri" w:cs="Calibri"/>
          <w:sz w:val="20"/>
          <w:szCs w:val="20"/>
          <w:lang w:val="en-NG"/>
        </w:rPr>
        <w:t> | GitLab CI, Ansible, Docker, pyATS, Git</w:t>
      </w:r>
    </w:p>
    <w:p w14:paraId="196D3E04" w14:textId="77777777" w:rsidR="008E5588" w:rsidRPr="008E5588" w:rsidRDefault="008E5588" w:rsidP="008E5588">
      <w:pPr>
        <w:numPr>
          <w:ilvl w:val="0"/>
          <w:numId w:val="33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sz w:val="20"/>
          <w:szCs w:val="20"/>
          <w:lang w:val="en-NG"/>
        </w:rPr>
        <w:t>Architected and built a complete, end-to-end GitOps pipeline to automate the entire lifecycle of network configuration changes for a complex, multi-vendor lab.</w:t>
      </w:r>
    </w:p>
    <w:p w14:paraId="0EF0D7BA" w14:textId="77777777" w:rsidR="008E5588" w:rsidRPr="008E5588" w:rsidRDefault="008E5588" w:rsidP="008E5588">
      <w:pPr>
        <w:numPr>
          <w:ilvl w:val="0"/>
          <w:numId w:val="33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b/>
          <w:bCs/>
          <w:sz w:val="20"/>
          <w:szCs w:val="20"/>
          <w:lang w:val="en-NG"/>
        </w:rPr>
        <w:t>Engineered a multi-stage CI/CD workflow</w:t>
      </w:r>
      <w:r w:rsidRPr="008E5588">
        <w:rPr>
          <w:rFonts w:ascii="Calibri" w:eastAsia="Calibri" w:hAnsi="Calibri" w:cs="Calibri"/>
          <w:sz w:val="20"/>
          <w:szCs w:val="20"/>
          <w:lang w:val="en-NG"/>
        </w:rPr>
        <w:t> in GitLab that includes automated linting, a "dry-run" plan with manual approval, and a final validation stage using Python/pyATS to ensure operational correctness.</w:t>
      </w:r>
    </w:p>
    <w:p w14:paraId="4890BDDB" w14:textId="77777777" w:rsidR="008E5588" w:rsidRPr="008E5588" w:rsidRDefault="008E5588" w:rsidP="008E5588">
      <w:pPr>
        <w:numPr>
          <w:ilvl w:val="0"/>
          <w:numId w:val="33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sz w:val="20"/>
          <w:szCs w:val="20"/>
          <w:lang w:val="en-NG"/>
        </w:rPr>
        <w:t>Created custom Docker images to provide a consistent, version-controlled execution environment for all pipeline jobs, demonstrating a mastery of modern DevOps principles.</w:t>
      </w:r>
    </w:p>
    <w:p w14:paraId="73D058BE" w14:textId="35BA0540" w:rsidR="008E5588" w:rsidRPr="008E5588" w:rsidRDefault="008E5588" w:rsidP="008E5588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b/>
          <w:bCs/>
          <w:sz w:val="20"/>
          <w:szCs w:val="20"/>
          <w:lang w:val="en-NG"/>
        </w:rPr>
        <w:t>AIOps "Self-Healing" Network Operator</w:t>
      </w:r>
      <w:r w:rsidRPr="008E5588">
        <w:rPr>
          <w:rFonts w:ascii="Calibri" w:eastAsia="Calibri" w:hAnsi="Calibri" w:cs="Calibri"/>
          <w:sz w:val="20"/>
          <w:szCs w:val="20"/>
          <w:lang w:val="en-NG"/>
        </w:rPr>
        <w:t> | n8n, AI (LLMs), Python, SSH</w:t>
      </w:r>
      <w:r w:rsidR="00066F4F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r w:rsidR="00066F4F" w:rsidRP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="00066F4F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 </w:t>
      </w:r>
      <w:hyperlink r:id="rId14" w:history="1">
        <w:r w:rsidR="00066F4F" w:rsidRPr="00066F4F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Demonstration</w:t>
        </w:r>
      </w:hyperlink>
    </w:p>
    <w:p w14:paraId="1AE9573A" w14:textId="77777777" w:rsidR="008E5588" w:rsidRPr="008E5588" w:rsidRDefault="008E5588" w:rsidP="008E5588">
      <w:pPr>
        <w:numPr>
          <w:ilvl w:val="0"/>
          <w:numId w:val="34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sz w:val="20"/>
          <w:szCs w:val="20"/>
          <w:lang w:val="en-NG"/>
        </w:rPr>
        <w:t>Developed an autonomous AI agent to act as a "junior NOC engineer," capable of proactively monitoring a network, diagnosing failures, and proposing solutions.</w:t>
      </w:r>
    </w:p>
    <w:p w14:paraId="04C41C9F" w14:textId="77777777" w:rsidR="008E5588" w:rsidRPr="008E5588" w:rsidRDefault="008E5588" w:rsidP="008E5588">
      <w:pPr>
        <w:numPr>
          <w:ilvl w:val="0"/>
          <w:numId w:val="34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sz w:val="20"/>
          <w:szCs w:val="20"/>
          <w:lang w:val="en-NG"/>
        </w:rPr>
        <w:t>Designed a sophisticated workflow that uses an AI model to run diagnostic commands (ping, traceroute, show logs) and correlate failures to pinpoint the root cause of an outage.</w:t>
      </w:r>
    </w:p>
    <w:p w14:paraId="728ABD5A" w14:textId="77777777" w:rsidR="008E5588" w:rsidRPr="008E5588" w:rsidRDefault="008E5588" w:rsidP="008E5588">
      <w:pPr>
        <w:numPr>
          <w:ilvl w:val="0"/>
          <w:numId w:val="34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E5588">
        <w:rPr>
          <w:rFonts w:ascii="Calibri" w:eastAsia="Calibri" w:hAnsi="Calibri" w:cs="Calibri"/>
          <w:b/>
          <w:bCs/>
          <w:sz w:val="20"/>
          <w:szCs w:val="20"/>
          <w:lang w:val="en-NG"/>
        </w:rPr>
        <w:t>Implemented a critical "human in the loop" safety protocol</w:t>
      </w:r>
      <w:r w:rsidRPr="008E5588">
        <w:rPr>
          <w:rFonts w:ascii="Calibri" w:eastAsia="Calibri" w:hAnsi="Calibri" w:cs="Calibri"/>
          <w:sz w:val="20"/>
          <w:szCs w:val="20"/>
          <w:lang w:val="en-NG"/>
        </w:rPr>
        <w:t>, where the AI must request and receive explicit approval via a chat application (Telegram) before executing any state-changing commands on a device.</w:t>
      </w:r>
    </w:p>
    <w:p w14:paraId="1A3F952A" w14:textId="484BB0D5" w:rsidR="007D200D" w:rsidRPr="007D200D" w:rsidRDefault="007D200D" w:rsidP="007D200D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Config Guardian: Git-Powered Network Auditing Tool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 xml:space="preserve"> Python, Git, Netmiko, Subprocess, Multithreading</w:t>
      </w:r>
      <w:r w:rsidR="00B971AA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r w:rsidR="00B971AA" w:rsidRPr="00B971AA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="00B971AA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hyperlink r:id="rId15" w:history="1">
        <w:r w:rsidR="00B971AA" w:rsidRPr="00B971AA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Code</w:t>
        </w:r>
      </w:hyperlink>
    </w:p>
    <w:p w14:paraId="144A1F5D" w14:textId="77777777" w:rsidR="007D200D" w:rsidRPr="007D200D" w:rsidRDefault="007D200D" w:rsidP="007D200D">
      <w:pPr>
        <w:numPr>
          <w:ilvl w:val="0"/>
          <w:numId w:val="22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lastRenderedPageBreak/>
        <w:t>Engineered a professional-grade tool to create a version-controlled "time machine" for network infrastructure, automatically tracking all configuration changes.</w:t>
      </w:r>
    </w:p>
    <w:p w14:paraId="7AA1E19D" w14:textId="77777777" w:rsidR="007D200D" w:rsidRPr="007D200D" w:rsidRDefault="007D200D" w:rsidP="007D200D">
      <w:pPr>
        <w:numPr>
          <w:ilvl w:val="0"/>
          <w:numId w:val="22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Implemented intelligent change detection using difflib to compare live configs against a Git baseline, filtering out operational "noise" to find only meaningful modifications.</w:t>
      </w:r>
    </w:p>
    <w:p w14:paraId="2F593208" w14:textId="77777777" w:rsidR="007D200D" w:rsidRPr="007D200D" w:rsidRDefault="007D200D" w:rsidP="007D200D">
      <w:pPr>
        <w:numPr>
          <w:ilvl w:val="0"/>
          <w:numId w:val="22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Programmatically and thread-safely used Git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via Python's subprocess module to create a permanent, timestamped, and fully auditable commit history of the network's state.</w:t>
      </w:r>
    </w:p>
    <w:p w14:paraId="0DA506FD" w14:textId="65C22189" w:rsidR="00D262A0" w:rsidRPr="00D262A0" w:rsidRDefault="00D262A0" w:rsidP="00D262A0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262A0">
        <w:rPr>
          <w:rFonts w:ascii="Calibri" w:eastAsia="Calibri" w:hAnsi="Calibri" w:cs="Calibri"/>
          <w:b/>
          <w:bCs/>
          <w:sz w:val="20"/>
          <w:szCs w:val="20"/>
          <w:lang w:val="en-NG"/>
        </w:rPr>
        <w:t>AWS VPC Factory</w:t>
      </w:r>
      <w:r w:rsidRPr="00D262A0">
        <w:rPr>
          <w:rFonts w:ascii="Calibri" w:eastAsia="Calibri" w:hAnsi="Calibri" w:cs="Calibri"/>
          <w:sz w:val="20"/>
          <w:szCs w:val="20"/>
          <w:lang w:val="en-NG"/>
        </w:rPr>
        <w:t> </w:t>
      </w:r>
      <w:r w:rsidRPr="00B971AA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Pr="00D262A0">
        <w:rPr>
          <w:rFonts w:ascii="Calibri" w:eastAsia="Calibri" w:hAnsi="Calibri" w:cs="Calibri"/>
          <w:sz w:val="20"/>
          <w:szCs w:val="20"/>
          <w:lang w:val="en-NG"/>
        </w:rPr>
        <w:t xml:space="preserve"> Python, Boto3 </w:t>
      </w:r>
      <w:r w:rsidRPr="00B971AA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hyperlink r:id="rId16" w:history="1">
        <w:r w:rsidRPr="00D262A0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GitHub Repo for AWS Project</w:t>
        </w:r>
      </w:hyperlink>
    </w:p>
    <w:p w14:paraId="0F09C506" w14:textId="77777777" w:rsidR="00D262A0" w:rsidRPr="00D262A0" w:rsidRDefault="00D262A0" w:rsidP="00D262A0">
      <w:pPr>
        <w:numPr>
          <w:ilvl w:val="0"/>
          <w:numId w:val="21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262A0">
        <w:rPr>
          <w:rFonts w:ascii="Calibri" w:eastAsia="Calibri" w:hAnsi="Calibri" w:cs="Calibri"/>
          <w:sz w:val="20"/>
          <w:szCs w:val="20"/>
          <w:lang w:val="en-NG"/>
        </w:rPr>
        <w:t>Engineered a "VPC Factory" with Python/Boto3 to automate the end-to-end deployment of a secure, two-tier cloud network, including all networking, security, and EC2 components.</w:t>
      </w:r>
    </w:p>
    <w:p w14:paraId="04D828A3" w14:textId="77777777" w:rsidR="00D262A0" w:rsidRPr="00D262A0" w:rsidRDefault="00D262A0" w:rsidP="00D262A0">
      <w:pPr>
        <w:numPr>
          <w:ilvl w:val="0"/>
          <w:numId w:val="21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262A0">
        <w:rPr>
          <w:rFonts w:ascii="Calibri" w:eastAsia="Calibri" w:hAnsi="Calibri" w:cs="Calibri"/>
          <w:b/>
          <w:bCs/>
          <w:sz w:val="20"/>
          <w:szCs w:val="20"/>
          <w:lang w:val="en-NG"/>
        </w:rPr>
        <w:t>Slashed manual deployment time from over 30 minutes to under 60 seconds</w:t>
      </w:r>
      <w:r w:rsidRPr="00D262A0">
        <w:rPr>
          <w:rFonts w:ascii="Calibri" w:eastAsia="Calibri" w:hAnsi="Calibri" w:cs="Calibri"/>
          <w:sz w:val="20"/>
          <w:szCs w:val="20"/>
          <w:lang w:val="en-NG"/>
        </w:rPr>
        <w:t>, ensuring repeatable and error-free infrastructure builds.</w:t>
      </w:r>
    </w:p>
    <w:p w14:paraId="739BA431" w14:textId="77777777" w:rsidR="00D262A0" w:rsidRPr="00D262A0" w:rsidRDefault="00D262A0" w:rsidP="00D262A0">
      <w:pPr>
        <w:numPr>
          <w:ilvl w:val="0"/>
          <w:numId w:val="21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262A0">
        <w:rPr>
          <w:rFonts w:ascii="Calibri" w:eastAsia="Calibri" w:hAnsi="Calibri" w:cs="Calibri"/>
          <w:sz w:val="20"/>
          <w:szCs w:val="20"/>
          <w:lang w:val="en-NG"/>
        </w:rPr>
        <w:t>Authored a corresponding "destroyer" script for idempotent, clean teardown of all resources, demonstrating full lifecycle management and cost control.</w:t>
      </w:r>
    </w:p>
    <w:p w14:paraId="04484D5E" w14:textId="4E2CF6FC" w:rsidR="007D200D" w:rsidRPr="007D200D" w:rsidRDefault="007D200D" w:rsidP="007D200D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Declarative AWS VPC Deployment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 xml:space="preserve"> Terraform</w:t>
      </w:r>
      <w:r w:rsidR="00B971AA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r w:rsidR="00B971AA" w:rsidRPr="00B971AA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="00B971AA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hyperlink r:id="rId17" w:history="1">
        <w:r w:rsidR="00B971AA" w:rsidRPr="00B971AA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Code</w:t>
        </w:r>
      </w:hyperlink>
    </w:p>
    <w:p w14:paraId="64CCBEBA" w14:textId="77777777" w:rsidR="007D200D" w:rsidRPr="007D200D" w:rsidRDefault="007D200D" w:rsidP="007D200D">
      <w:pPr>
        <w:numPr>
          <w:ilvl w:val="0"/>
          <w:numId w:val="23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Re-architected the entire two-tier VPC environment using declarative Terraform HCL, mastering the principles of state management and dependency resolution.</w:t>
      </w:r>
    </w:p>
    <w:p w14:paraId="1DBDCC86" w14:textId="77777777" w:rsidR="007D200D" w:rsidRPr="007D200D" w:rsidRDefault="007D200D" w:rsidP="007D200D">
      <w:pPr>
        <w:numPr>
          <w:ilvl w:val="0"/>
          <w:numId w:val="23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Demonstrated a deep understanding of the strategic differences between imperative (Boto3) and declarative (Terraform) Infrastructure as Code philosophies.</w:t>
      </w:r>
    </w:p>
    <w:p w14:paraId="2CDFD0FD" w14:textId="1B26FD57" w:rsidR="00C32496" w:rsidRPr="00C32496" w:rsidRDefault="00C32496" w:rsidP="00C32496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b/>
          <w:bCs/>
          <w:sz w:val="20"/>
          <w:szCs w:val="20"/>
        </w:rPr>
      </w:pPr>
      <w:r w:rsidRPr="00C32496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Python Network Troubleshooting Suite | </w:t>
      </w:r>
      <w:hyperlink r:id="rId18" w:tgtFrame="_blank" w:history="1">
        <w:r w:rsidR="006E3B05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GitHub Repo for Python Projects</w:t>
        </w:r>
      </w:hyperlink>
    </w:p>
    <w:p w14:paraId="21614E35" w14:textId="77777777" w:rsidR="00C32496" w:rsidRPr="00C32496" w:rsidRDefault="00C32496" w:rsidP="00C32496">
      <w:pPr>
        <w:pStyle w:val="ListParagraph"/>
        <w:numPr>
          <w:ilvl w:val="0"/>
          <w:numId w:val="16"/>
        </w:num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C32496">
        <w:rPr>
          <w:rStyle w:val="fs13fw4"/>
          <w:rFonts w:ascii="Calibri" w:eastAsia="Calibri" w:hAnsi="Calibri" w:cs="Calibri"/>
          <w:sz w:val="20"/>
          <w:szCs w:val="20"/>
        </w:rPr>
        <w:t>Developed a multi-threaded, multi-vendor (Cisco, Huawei) CLI tool to centrally query network devices, reducing diagnostic time for tasks like MAC address location by over 90%.</w:t>
      </w:r>
    </w:p>
    <w:p w14:paraId="2D0207FE" w14:textId="0BFE9EF6" w:rsidR="00C32496" w:rsidRDefault="00F33E49" w:rsidP="00C32496">
      <w:pPr>
        <w:pStyle w:val="ListParagraph"/>
        <w:numPr>
          <w:ilvl w:val="0"/>
          <w:numId w:val="16"/>
        </w:num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F33E49">
        <w:rPr>
          <w:rStyle w:val="fs13fw4"/>
          <w:rFonts w:ascii="Calibri" w:eastAsia="Calibri" w:hAnsi="Calibri" w:cs="Calibri"/>
          <w:sz w:val="20"/>
          <w:szCs w:val="20"/>
        </w:rPr>
        <w:t>Built a 'Command Dispatcher' for concurrent execution of commands across hundreds of devices</w:t>
      </w:r>
      <w:r w:rsidR="00C32496" w:rsidRPr="00C32496">
        <w:rPr>
          <w:rStyle w:val="fs13fw4"/>
          <w:rFonts w:ascii="Calibri" w:eastAsia="Calibri" w:hAnsi="Calibri" w:cs="Calibri"/>
          <w:sz w:val="20"/>
          <w:szCs w:val="20"/>
        </w:rPr>
        <w:t>, enabling rapid, fleet-wide data collection</w:t>
      </w:r>
      <w:r w:rsidR="003E2000">
        <w:rPr>
          <w:rStyle w:val="fs13fw4"/>
          <w:rFonts w:ascii="Calibri" w:eastAsia="Calibri" w:hAnsi="Calibri" w:cs="Calibri"/>
          <w:sz w:val="20"/>
          <w:szCs w:val="20"/>
        </w:rPr>
        <w:t xml:space="preserve"> and configuration</w:t>
      </w:r>
      <w:r w:rsidR="00C32496" w:rsidRPr="00C32496">
        <w:rPr>
          <w:rStyle w:val="fs13fw4"/>
          <w:rFonts w:ascii="Calibri" w:eastAsia="Calibri" w:hAnsi="Calibri" w:cs="Calibri"/>
          <w:sz w:val="20"/>
          <w:szCs w:val="20"/>
        </w:rPr>
        <w:t>.</w:t>
      </w:r>
    </w:p>
    <w:p w14:paraId="4208C573" w14:textId="447B714E" w:rsidR="007D200D" w:rsidRPr="007D200D" w:rsidRDefault="007D200D" w:rsidP="007D200D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Ansible Multi-Vendor Lab Automation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|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 xml:space="preserve"> Ansible, YAML, Jinja2</w:t>
      </w:r>
      <w:r w:rsidR="00B971AA">
        <w:rPr>
          <w:rFonts w:ascii="Calibri" w:eastAsia="Calibri" w:hAnsi="Calibri" w:cs="Calibri"/>
          <w:sz w:val="20"/>
          <w:szCs w:val="20"/>
          <w:lang w:val="en-NG"/>
        </w:rPr>
        <w:t xml:space="preserve"> | </w:t>
      </w:r>
      <w:hyperlink r:id="rId19" w:history="1">
        <w:r w:rsidR="00B971AA" w:rsidRPr="00B971AA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Code</w:t>
        </w:r>
      </w:hyperlink>
    </w:p>
    <w:p w14:paraId="658B9AA0" w14:textId="77777777" w:rsidR="007D200D" w:rsidRPr="007D200D" w:rsidRDefault="007D200D" w:rsidP="007D200D">
      <w:pPr>
        <w:numPr>
          <w:ilvl w:val="0"/>
          <w:numId w:val="24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Built a comprehensive Ansible project to automate the configuration of a complex, 30+ node multi-vendor lab.</w:t>
      </w:r>
    </w:p>
    <w:p w14:paraId="37B7E1C3" w14:textId="77777777" w:rsidR="007D200D" w:rsidRPr="007D200D" w:rsidRDefault="007D200D" w:rsidP="007D200D">
      <w:pPr>
        <w:numPr>
          <w:ilvl w:val="0"/>
          <w:numId w:val="24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Developed a rich, hierarchical inventory and data-driven playbooks to configure IGPs (OSPF/EIGRP), BGP policies, and over 100 loopback interfaces across Cisco, Huawei, and Juniper devices.</w:t>
      </w:r>
    </w:p>
    <w:p w14:paraId="36720E29" w14:textId="0B7C0146" w:rsidR="006E3B05" w:rsidRPr="006E3B05" w:rsidRDefault="006E3B05" w:rsidP="006E3B05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6E3B05">
        <w:rPr>
          <w:rFonts w:ascii="Calibri" w:eastAsia="Calibri" w:hAnsi="Calibri" w:cs="Calibri"/>
          <w:b/>
          <w:bCs/>
          <w:sz w:val="20"/>
          <w:szCs w:val="20"/>
          <w:lang w:val="en-NG"/>
        </w:rPr>
        <w:t>Ansible-Powered BGP Lab Deployment |</w:t>
      </w:r>
      <w:r w:rsidRPr="006E3B05">
        <w:rPr>
          <w:rFonts w:ascii="Calibri" w:eastAsia="Calibri" w:hAnsi="Calibri" w:cs="Calibri"/>
          <w:sz w:val="20"/>
          <w:szCs w:val="20"/>
          <w:lang w:val="en-NG"/>
        </w:rPr>
        <w:t xml:space="preserve"> </w:t>
      </w:r>
      <w:r w:rsidRPr="006E3B05">
        <w:rPr>
          <w:rFonts w:ascii="Calibri" w:eastAsia="Calibri" w:hAnsi="Calibri" w:cs="Calibri"/>
          <w:b/>
          <w:bCs/>
          <w:sz w:val="20"/>
          <w:szCs w:val="20"/>
          <w:lang w:val="en-NG"/>
        </w:rPr>
        <w:t>Ansible, YAML, Jinja2 |</w:t>
      </w:r>
      <w:r w:rsidRPr="006E3B05">
        <w:rPr>
          <w:rFonts w:ascii="Calibri" w:eastAsia="Calibri" w:hAnsi="Calibri" w:cs="Calibri"/>
          <w:sz w:val="20"/>
          <w:szCs w:val="20"/>
          <w:lang w:val="en-NG"/>
        </w:rPr>
        <w:t> </w:t>
      </w:r>
      <w:hyperlink r:id="rId20" w:history="1">
        <w:r w:rsidRPr="006E3B05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GitHub Repo for Ansible Project</w:t>
        </w:r>
      </w:hyperlink>
    </w:p>
    <w:p w14:paraId="50961854" w14:textId="77777777" w:rsidR="006E3B05" w:rsidRPr="006E3B05" w:rsidRDefault="006E3B05" w:rsidP="006E3B05">
      <w:pPr>
        <w:numPr>
          <w:ilvl w:val="0"/>
          <w:numId w:val="19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6E3B05">
        <w:rPr>
          <w:rFonts w:ascii="Calibri" w:eastAsia="Calibri" w:hAnsi="Calibri" w:cs="Calibri"/>
          <w:sz w:val="20"/>
          <w:szCs w:val="20"/>
          <w:lang w:val="en-NG"/>
        </w:rPr>
        <w:t>Orchestrated the end-to-end deployment of a multi-AS BGP lab environment using data-driven Ansible playbooks, </w:t>
      </w:r>
      <w:r w:rsidRPr="006E3B05">
        <w:rPr>
          <w:rFonts w:ascii="Calibri" w:eastAsia="Calibri" w:hAnsi="Calibri" w:cs="Calibri"/>
          <w:b/>
          <w:bCs/>
          <w:sz w:val="20"/>
          <w:szCs w:val="20"/>
          <w:lang w:val="en-NG"/>
        </w:rPr>
        <w:t>achieving 100% configuration consistency</w:t>
      </w:r>
      <w:r w:rsidRPr="006E3B05">
        <w:rPr>
          <w:rFonts w:ascii="Calibri" w:eastAsia="Calibri" w:hAnsi="Calibri" w:cs="Calibri"/>
          <w:sz w:val="20"/>
          <w:szCs w:val="20"/>
          <w:lang w:val="en-NG"/>
        </w:rPr>
        <w:t>.</w:t>
      </w:r>
    </w:p>
    <w:p w14:paraId="29303BC3" w14:textId="5C76D4A6" w:rsidR="006E3B05" w:rsidRPr="006E3B05" w:rsidRDefault="006E3B05" w:rsidP="006E3B05">
      <w:pPr>
        <w:numPr>
          <w:ilvl w:val="0"/>
          <w:numId w:val="19"/>
        </w:num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6E3B05">
        <w:rPr>
          <w:rFonts w:ascii="Calibri" w:eastAsia="Calibri" w:hAnsi="Calibri" w:cs="Calibri"/>
          <w:sz w:val="20"/>
          <w:szCs w:val="20"/>
          <w:lang w:val="en-NG"/>
        </w:rPr>
        <w:t xml:space="preserve">Automated </w:t>
      </w:r>
      <w:r w:rsidR="00C43968">
        <w:rPr>
          <w:rFonts w:ascii="Calibri" w:eastAsia="Calibri" w:hAnsi="Calibri" w:cs="Calibri"/>
          <w:sz w:val="20"/>
          <w:szCs w:val="20"/>
          <w:lang w:val="en-NG"/>
        </w:rPr>
        <w:t xml:space="preserve">the </w:t>
      </w:r>
      <w:r w:rsidRPr="006E3B05">
        <w:rPr>
          <w:rFonts w:ascii="Calibri" w:eastAsia="Calibri" w:hAnsi="Calibri" w:cs="Calibri"/>
          <w:sz w:val="20"/>
          <w:szCs w:val="20"/>
          <w:lang w:val="en-NG"/>
        </w:rPr>
        <w:t>setup of core infrastructure (NTP server), underlay (OSPF), and overlay peering (iBGP full mesh, eBGP).</w:t>
      </w:r>
    </w:p>
    <w:p w14:paraId="05A480DE" w14:textId="01FB0A3C" w:rsidR="006E3B05" w:rsidRPr="006E3B05" w:rsidRDefault="006E3B05" w:rsidP="006E3B05">
      <w:pPr>
        <w:numPr>
          <w:ilvl w:val="0"/>
          <w:numId w:val="19"/>
        </w:num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  <w:lang w:val="en-NG"/>
        </w:rPr>
      </w:pPr>
      <w:r w:rsidRPr="006E3B05">
        <w:rPr>
          <w:rFonts w:ascii="Calibri" w:eastAsia="Calibri" w:hAnsi="Calibri" w:cs="Calibri"/>
          <w:sz w:val="20"/>
          <w:szCs w:val="20"/>
          <w:lang w:val="en-NG"/>
        </w:rPr>
        <w:t xml:space="preserve">Centralized all network variables (IPs, ASNs, interfaces) in a YAML host_vars file, </w:t>
      </w:r>
      <w:r w:rsidR="00591D8E" w:rsidRPr="00591D8E">
        <w:rPr>
          <w:rFonts w:ascii="Calibri" w:eastAsia="Calibri" w:hAnsi="Calibri" w:cs="Calibri"/>
          <w:sz w:val="20"/>
          <w:szCs w:val="20"/>
          <w:lang w:val="en-NG"/>
        </w:rPr>
        <w:t>reducing time-to-deploy for new lab environments from hours to under 5 minutes</w:t>
      </w:r>
      <w:r w:rsidRPr="006E3B05">
        <w:rPr>
          <w:rFonts w:ascii="Calibri" w:eastAsia="Calibri" w:hAnsi="Calibri" w:cs="Calibri"/>
          <w:sz w:val="20"/>
          <w:szCs w:val="20"/>
          <w:lang w:val="en-NG"/>
        </w:rPr>
        <w:t>.</w:t>
      </w:r>
    </w:p>
    <w:p w14:paraId="19B2AF59" w14:textId="6020B100" w:rsidR="00C32496" w:rsidRPr="00C32496" w:rsidRDefault="00C32496" w:rsidP="00C32496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b/>
          <w:bCs/>
          <w:sz w:val="20"/>
          <w:szCs w:val="20"/>
        </w:rPr>
      </w:pPr>
      <w:r w:rsidRPr="00C32496">
        <w:rPr>
          <w:rStyle w:val="fs13fw4"/>
          <w:rFonts w:ascii="Calibri" w:eastAsia="Calibri" w:hAnsi="Calibri" w:cs="Calibri"/>
          <w:b/>
          <w:bCs/>
          <w:sz w:val="20"/>
          <w:szCs w:val="20"/>
        </w:rPr>
        <w:t>Concurrent Network Scanners</w:t>
      </w:r>
      <w:r w:rsidR="0013552B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13552B" w:rsidRPr="00C32496">
        <w:rPr>
          <w:rStyle w:val="fs13fw4"/>
          <w:rFonts w:ascii="Calibri" w:eastAsia="Calibri" w:hAnsi="Calibri" w:cs="Calibri"/>
          <w:b/>
          <w:bCs/>
          <w:sz w:val="20"/>
          <w:szCs w:val="20"/>
        </w:rPr>
        <w:t xml:space="preserve">| </w:t>
      </w:r>
      <w:hyperlink r:id="rId21" w:history="1">
        <w:r w:rsidR="0013552B">
          <w:rPr>
            <w:rStyle w:val="Hyperlink"/>
            <w:rFonts w:ascii="Calibri" w:eastAsia="Calibri" w:hAnsi="Calibri" w:cs="Calibri"/>
            <w:i/>
            <w:iCs/>
            <w:sz w:val="20"/>
            <w:szCs w:val="20"/>
            <w:lang w:val="en-NG"/>
          </w:rPr>
          <w:t>Link to Full GitHub Repo for Python Projects</w:t>
        </w:r>
      </w:hyperlink>
    </w:p>
    <w:p w14:paraId="76FDAD24" w14:textId="5079DFA8" w:rsidR="00C32496" w:rsidRPr="00C32496" w:rsidRDefault="00C32496" w:rsidP="00C32496">
      <w:pPr>
        <w:pStyle w:val="ListParagraph"/>
        <w:numPr>
          <w:ilvl w:val="0"/>
          <w:numId w:val="16"/>
        </w:num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C32496">
        <w:rPr>
          <w:rStyle w:val="fs13fw4"/>
          <w:rFonts w:ascii="Calibri" w:eastAsia="Calibri" w:hAnsi="Calibri" w:cs="Calibri"/>
          <w:sz w:val="20"/>
          <w:szCs w:val="20"/>
        </w:rPr>
        <w:t>Built a high-performance subnet scanner to discover live hosts, and a port scanner to validate service availability.</w:t>
      </w:r>
    </w:p>
    <w:p w14:paraId="3CF61502" w14:textId="230786AD" w:rsidR="00C32496" w:rsidRPr="00C32496" w:rsidRDefault="00C32496" w:rsidP="00C43968">
      <w:pPr>
        <w:pStyle w:val="ListParagraph"/>
        <w:numPr>
          <w:ilvl w:val="0"/>
          <w:numId w:val="16"/>
        </w:numPr>
        <w:tabs>
          <w:tab w:val="right" w:pos="10800"/>
        </w:tabs>
        <w:spacing w:after="240" w:line="260" w:lineRule="atLeast"/>
        <w:rPr>
          <w:rFonts w:ascii="Calibri" w:eastAsia="Calibri" w:hAnsi="Calibri" w:cs="Calibri"/>
          <w:sz w:val="20"/>
          <w:szCs w:val="20"/>
        </w:rPr>
      </w:pPr>
      <w:r w:rsidRPr="00C32496">
        <w:rPr>
          <w:rStyle w:val="fs13fw4"/>
          <w:rFonts w:ascii="Calibri" w:eastAsia="Calibri" w:hAnsi="Calibri" w:cs="Calibri"/>
          <w:sz w:val="20"/>
          <w:szCs w:val="20"/>
        </w:rPr>
        <w:t>Authored high-efficiency log parsers using regex to extract and analyze critical security data (IPs, MACs) from logs.</w:t>
      </w:r>
      <w:r w:rsidRPr="00C32496">
        <w:rPr>
          <w:rStyle w:val="fs13fw4"/>
          <w:rFonts w:ascii="Calibri" w:eastAsia="Calibri" w:hAnsi="Calibri" w:cs="Calibri"/>
          <w:sz w:val="20"/>
          <w:szCs w:val="20"/>
        </w:rPr>
        <w:tab/>
      </w:r>
    </w:p>
    <w:p w14:paraId="22A70BDF" w14:textId="77777777" w:rsidR="00BC2FD9" w:rsidRDefault="00000000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professional experience</w:t>
      </w:r>
    </w:p>
    <w:p w14:paraId="153880EF" w14:textId="57FD22FD" w:rsidR="00BC2FD9" w:rsidRDefault="00000000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>Huawei Technologies Nigeria Limited</w:t>
      </w:r>
      <w:r>
        <w:rPr>
          <w:rStyle w:val="fs13fw6undefinedtdn"/>
          <w:rFonts w:ascii="Calibri" w:eastAsia="Calibri" w:hAnsi="Calibri" w:cs="Calibri"/>
          <w:b/>
          <w:b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"/>
          <w:rFonts w:ascii="Calibri" w:eastAsia="Calibri" w:hAnsi="Calibri" w:cs="Calibri"/>
          <w:sz w:val="20"/>
          <w:szCs w:val="20"/>
        </w:rPr>
        <w:t>Abuja, Nigeria</w:t>
      </w:r>
      <w:r w:rsidR="001A7C24">
        <w:rPr>
          <w:rStyle w:val="fs13fw4"/>
          <w:rFonts w:ascii="Calibri" w:eastAsia="Calibri" w:hAnsi="Calibri" w:cs="Calibri"/>
          <w:sz w:val="20"/>
          <w:szCs w:val="20"/>
        </w:rPr>
        <w:t xml:space="preserve">, </w:t>
      </w:r>
      <w:r w:rsidR="001A7C24" w:rsidRPr="001A7C24"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>Network Engineer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  <w:t>April 2023 - Present</w:t>
      </w:r>
    </w:p>
    <w:p w14:paraId="2904E8A1" w14:textId="77777777" w:rsidR="007D200D" w:rsidRPr="007D200D" w:rsidRDefault="007D200D" w:rsidP="001A7C24">
      <w:pPr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i/>
          <w:iCs/>
          <w:sz w:val="20"/>
          <w:szCs w:val="20"/>
          <w:lang w:val="en-NG"/>
        </w:rPr>
        <w:t>Python Automation Development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:</w:t>
      </w:r>
    </w:p>
    <w:p w14:paraId="3C5D42A1" w14:textId="6CE4544E" w:rsidR="007D200D" w:rsidRP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Developed a Python-based automation tool to perform scheduled password rotations across a fleet of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500+ </w:t>
      </w:r>
      <w:r>
        <w:rPr>
          <w:rFonts w:ascii="Calibri" w:eastAsia="Calibri" w:hAnsi="Calibri" w:cs="Calibri"/>
          <w:b/>
          <w:bCs/>
          <w:sz w:val="20"/>
          <w:szCs w:val="20"/>
          <w:lang w:val="en-NG"/>
        </w:rPr>
        <w:t>n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etwork devices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, reducing a one-week manual security task to an automated, sub-30-minute execution.</w:t>
      </w:r>
    </w:p>
    <w:p w14:paraId="60D1E1AB" w14:textId="0B04268D" w:rsidR="007D200D" w:rsidRP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Authored a configuration deployment script to automate the rollout of standardized policies to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50+ </w:t>
      </w:r>
      <w:r>
        <w:rPr>
          <w:rFonts w:ascii="Calibri" w:eastAsia="Calibri" w:hAnsi="Calibri" w:cs="Calibri"/>
          <w:b/>
          <w:bCs/>
          <w:sz w:val="20"/>
          <w:szCs w:val="20"/>
          <w:lang w:val="en-NG"/>
        </w:rPr>
        <w:t>edge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 xml:space="preserve"> routers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, eliminating human error and cutting deployment timelines from days to minutes.</w:t>
      </w:r>
    </w:p>
    <w:p w14:paraId="6ECB4C63" w14:textId="77777777" w:rsidR="007D200D" w:rsidRP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Built custom troubleshooting scripts to automate the diagnosis of common network issues, improving operational efficiency by 20%.</w:t>
      </w:r>
    </w:p>
    <w:p w14:paraId="083E680E" w14:textId="77777777" w:rsidR="007D200D" w:rsidRPr="007D200D" w:rsidRDefault="007D200D" w:rsidP="001A7C24">
      <w:pPr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b/>
          <w:bCs/>
          <w:i/>
          <w:iCs/>
          <w:sz w:val="20"/>
          <w:szCs w:val="20"/>
          <w:lang w:val="en-NG"/>
        </w:rPr>
        <w:t>Network Architecture &amp; Engineering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:</w:t>
      </w:r>
    </w:p>
    <w:p w14:paraId="5D2A9EC0" w14:textId="77777777" w:rsid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Architected and deployed a scalable L2TP/IPsec VPN solution to securely connect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110+ remote sites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, resulting in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$1.5M in annual cost savings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and a 40% improvement in network performance.</w:t>
      </w:r>
    </w:p>
    <w:p w14:paraId="067D889F" w14:textId="766B6BFB" w:rsidR="00E54836" w:rsidRDefault="00E54836" w:rsidP="00E54836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sz w:val="20"/>
          <w:szCs w:val="20"/>
          <w:lang w:val="en-NG"/>
        </w:rPr>
      </w:pPr>
      <w:r w:rsidRPr="00E54836">
        <w:rPr>
          <w:rFonts w:ascii="Calibri" w:eastAsia="Calibri" w:hAnsi="Calibri" w:cs="Calibri"/>
          <w:sz w:val="20"/>
          <w:szCs w:val="20"/>
        </w:rPr>
        <w:t>Co-designed and deployed the core network infrastructure for a major national data center, providing resilient services to over 200 locations and </w:t>
      </w:r>
      <w:r w:rsidRPr="00E54836">
        <w:rPr>
          <w:rFonts w:ascii="Calibri" w:eastAsia="Calibri" w:hAnsi="Calibri" w:cs="Calibri"/>
          <w:b/>
          <w:bCs/>
          <w:sz w:val="20"/>
          <w:szCs w:val="20"/>
        </w:rPr>
        <w:t>increasing throughput capacity by 300%</w:t>
      </w:r>
      <w:r w:rsidRPr="00E54836">
        <w:rPr>
          <w:rFonts w:ascii="Calibri" w:eastAsia="Calibri" w:hAnsi="Calibri" w:cs="Calibri"/>
          <w:sz w:val="20"/>
          <w:szCs w:val="20"/>
        </w:rPr>
        <w:t> to support future growth.</w:t>
      </w:r>
    </w:p>
    <w:p w14:paraId="6657546A" w14:textId="68C051E3" w:rsidR="00E54836" w:rsidRPr="00E54836" w:rsidRDefault="00E54836" w:rsidP="00E54836">
      <w:pPr>
        <w:pStyle w:val="ListParagraph"/>
        <w:numPr>
          <w:ilvl w:val="0"/>
          <w:numId w:val="26"/>
        </w:numPr>
        <w:rPr>
          <w:rFonts w:ascii="Calibri" w:eastAsia="Calibri" w:hAnsi="Calibri" w:cs="Calibri"/>
          <w:sz w:val="20"/>
          <w:szCs w:val="20"/>
          <w:lang w:val="en-NG"/>
        </w:rPr>
      </w:pPr>
      <w:r w:rsidRPr="00E54836">
        <w:rPr>
          <w:rFonts w:ascii="Calibri" w:eastAsia="Calibri" w:hAnsi="Calibri" w:cs="Calibri"/>
          <w:sz w:val="20"/>
          <w:szCs w:val="20"/>
        </w:rPr>
        <w:t>Led the complete overhaul of a failing national data center network. </w:t>
      </w:r>
      <w:r w:rsidRPr="00E54836">
        <w:rPr>
          <w:rFonts w:ascii="Calibri" w:eastAsia="Calibri" w:hAnsi="Calibri" w:cs="Calibri"/>
          <w:b/>
          <w:bCs/>
          <w:sz w:val="20"/>
          <w:szCs w:val="20"/>
        </w:rPr>
        <w:t>Diagnosed critical design flaws</w:t>
      </w:r>
      <w:r w:rsidRPr="00E54836">
        <w:rPr>
          <w:rFonts w:ascii="Calibri" w:eastAsia="Calibri" w:hAnsi="Calibri" w:cs="Calibri"/>
          <w:sz w:val="20"/>
          <w:szCs w:val="20"/>
        </w:rPr>
        <w:t> causing instability and poor performance, then </w:t>
      </w:r>
      <w:r w:rsidRPr="00E54836">
        <w:rPr>
          <w:rFonts w:ascii="Calibri" w:eastAsia="Calibri" w:hAnsi="Calibri" w:cs="Calibri"/>
          <w:b/>
          <w:bCs/>
          <w:sz w:val="20"/>
          <w:szCs w:val="20"/>
        </w:rPr>
        <w:t>re-architected and deployed a new, resilient infrastructure</w:t>
      </w:r>
      <w:r w:rsidRPr="00E54836">
        <w:rPr>
          <w:rFonts w:ascii="Calibri" w:eastAsia="Calibri" w:hAnsi="Calibri" w:cs="Calibri"/>
          <w:sz w:val="20"/>
          <w:szCs w:val="20"/>
        </w:rPr>
        <w:t>, resulting in a </w:t>
      </w:r>
      <w:r w:rsidRPr="00E54836">
        <w:rPr>
          <w:rFonts w:ascii="Calibri" w:eastAsia="Calibri" w:hAnsi="Calibri" w:cs="Calibri"/>
          <w:b/>
          <w:bCs/>
          <w:sz w:val="20"/>
          <w:szCs w:val="20"/>
        </w:rPr>
        <w:t>75% reduction in outage incidents</w:t>
      </w:r>
      <w:r w:rsidRPr="00E54836">
        <w:rPr>
          <w:rFonts w:ascii="Calibri" w:eastAsia="Calibri" w:hAnsi="Calibri" w:cs="Calibri"/>
          <w:sz w:val="20"/>
          <w:szCs w:val="20"/>
        </w:rPr>
        <w:t> and a </w:t>
      </w:r>
      <w:r w:rsidRPr="00E54836">
        <w:rPr>
          <w:rFonts w:ascii="Calibri" w:eastAsia="Calibri" w:hAnsi="Calibri" w:cs="Calibri"/>
          <w:b/>
          <w:bCs/>
          <w:sz w:val="20"/>
          <w:szCs w:val="20"/>
        </w:rPr>
        <w:t>50% improvement in application response times.</w:t>
      </w:r>
    </w:p>
    <w:p w14:paraId="47191865" w14:textId="77777777" w:rsidR="007D200D" w:rsidRP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Engineered secure, nationwide networks for government and military clients, integrating over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170 sites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 into a resilient infrastructure and </w:t>
      </w:r>
      <w:r w:rsidRPr="007D200D">
        <w:rPr>
          <w:rFonts w:ascii="Calibri" w:eastAsia="Calibri" w:hAnsi="Calibri" w:cs="Calibri"/>
          <w:b/>
          <w:bCs/>
          <w:sz w:val="20"/>
          <w:szCs w:val="20"/>
          <w:lang w:val="en-NG"/>
        </w:rPr>
        <w:t>reducing network downtime by 40%</w:t>
      </w:r>
      <w:r w:rsidRPr="007D200D">
        <w:rPr>
          <w:rFonts w:ascii="Calibri" w:eastAsia="Calibri" w:hAnsi="Calibri" w:cs="Calibri"/>
          <w:sz w:val="20"/>
          <w:szCs w:val="20"/>
          <w:lang w:val="en-NG"/>
        </w:rPr>
        <w:t>.</w:t>
      </w:r>
    </w:p>
    <w:p w14:paraId="28C9C311" w14:textId="36A33892" w:rsidR="007D200D" w:rsidRPr="007D200D" w:rsidRDefault="007D200D" w:rsidP="001A7C24">
      <w:pPr>
        <w:numPr>
          <w:ilvl w:val="0"/>
          <w:numId w:val="26"/>
        </w:numPr>
        <w:tabs>
          <w:tab w:val="num" w:pos="1440"/>
        </w:tabs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D200D">
        <w:rPr>
          <w:rFonts w:ascii="Calibri" w:eastAsia="Calibri" w:hAnsi="Calibri" w:cs="Calibri"/>
          <w:sz w:val="20"/>
          <w:szCs w:val="20"/>
          <w:lang w:val="en-NG"/>
        </w:rPr>
        <w:t>Led deep-dive troubleshooting efforts on complex TCP/IP performance issues using Wireshark, identifying root causes like packet loss and MTU mismatches to improve network stability by 25%.</w:t>
      </w:r>
    </w:p>
    <w:p w14:paraId="067E73CD" w14:textId="6F107A7D" w:rsidR="00CC6043" w:rsidRDefault="00CC6043" w:rsidP="00CC6043">
      <w:pPr>
        <w:tabs>
          <w:tab w:val="right" w:pos="10800"/>
        </w:tabs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>Huawei Technologies Nigeria Limited</w:t>
      </w:r>
      <w:r>
        <w:rPr>
          <w:rStyle w:val="fs13fw6undefinedtdn"/>
          <w:rFonts w:ascii="Calibri" w:eastAsia="Calibri" w:hAnsi="Calibri" w:cs="Calibri"/>
          <w:b/>
          <w:b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"/>
          <w:rFonts w:ascii="Calibri" w:eastAsia="Calibri" w:hAnsi="Calibri" w:cs="Calibri"/>
          <w:sz w:val="20"/>
          <w:szCs w:val="20"/>
        </w:rPr>
        <w:t xml:space="preserve">Lagos, Nigeria, </w:t>
      </w:r>
      <w:r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>Tools/Digital Automation Inte</w:t>
      </w:r>
      <w:r w:rsidRPr="001A7C24"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>r</w:t>
      </w:r>
      <w:r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>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  <w:t>May 2021 - Sep 2021</w:t>
      </w:r>
    </w:p>
    <w:p w14:paraId="5B3E513E" w14:textId="3F52A25D" w:rsidR="00416F71" w:rsidRPr="00416F71" w:rsidRDefault="00416F71" w:rsidP="001A7C24">
      <w:pPr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b/>
          <w:bCs/>
          <w:i/>
          <w:iCs/>
          <w:sz w:val="20"/>
          <w:szCs w:val="20"/>
          <w:lang w:val="en-NG"/>
        </w:rPr>
        <w:lastRenderedPageBreak/>
        <w:t>Application Development &amp; Process Optimization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:</w:t>
      </w:r>
    </w:p>
    <w:p w14:paraId="00BF9856" w14:textId="77777777" w:rsidR="00416F71" w:rsidRPr="00416F71" w:rsidRDefault="00416F71" w:rsidP="001A7C24">
      <w:pPr>
        <w:numPr>
          <w:ilvl w:val="0"/>
          <w:numId w:val="27"/>
        </w:numPr>
        <w:tabs>
          <w:tab w:val="num" w:pos="144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Developed and maintained 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10+ distinct automation applications</w:t>
      </w:r>
      <w:r w:rsidRPr="00416F71">
        <w:rPr>
          <w:rFonts w:ascii="Calibri" w:eastAsia="Calibri" w:hAnsi="Calibri" w:cs="Calibri"/>
          <w:sz w:val="20"/>
          <w:szCs w:val="20"/>
          <w:lang w:val="en-NG"/>
        </w:rPr>
        <w:t> on the Huawei OWS platform, directly contributing to a 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20% reduction in workflow processing time</w:t>
      </w:r>
      <w:r w:rsidRPr="00416F71">
        <w:rPr>
          <w:rFonts w:ascii="Calibri" w:eastAsia="Calibri" w:hAnsi="Calibri" w:cs="Calibri"/>
          <w:sz w:val="20"/>
          <w:szCs w:val="20"/>
          <w:lang w:val="en-NG"/>
        </w:rPr>
        <w:t> for key project operations.</w:t>
      </w:r>
    </w:p>
    <w:p w14:paraId="5143C26E" w14:textId="77777777" w:rsidR="00416F71" w:rsidRPr="00416F71" w:rsidRDefault="00416F71" w:rsidP="001A7C24">
      <w:pPr>
        <w:numPr>
          <w:ilvl w:val="0"/>
          <w:numId w:val="27"/>
        </w:numPr>
        <w:tabs>
          <w:tab w:val="num" w:pos="144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Authored and revised over 15 sets of technical documentation, including solution designs and test reports, to ensure alignment with new automation standards and improve process clarity.</w:t>
      </w:r>
    </w:p>
    <w:p w14:paraId="2F86CFBA" w14:textId="77777777" w:rsidR="00416F71" w:rsidRPr="00416F71" w:rsidRDefault="00416F71" w:rsidP="001A7C24">
      <w:pPr>
        <w:numPr>
          <w:ilvl w:val="0"/>
          <w:numId w:val="27"/>
        </w:numPr>
        <w:tabs>
          <w:tab w:val="num" w:pos="144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Contributed to project coordination by building tools that streamlined task management and enabled more efficient integration between development and operations teams.</w:t>
      </w:r>
    </w:p>
    <w:p w14:paraId="741C2AC0" w14:textId="310DF17E" w:rsidR="00BC2FD9" w:rsidRDefault="00000000" w:rsidP="002E0670">
      <w:pPr>
        <w:tabs>
          <w:tab w:val="right" w:pos="10800"/>
        </w:tabs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>University of Port Harcourt</w:t>
      </w:r>
      <w:r>
        <w:rPr>
          <w:rStyle w:val="fs13fw6undefinedtdn"/>
          <w:rFonts w:ascii="Calibri" w:eastAsia="Calibri" w:hAnsi="Calibri" w:cs="Calibri"/>
          <w:b/>
          <w:b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"/>
          <w:rFonts w:ascii="Calibri" w:eastAsia="Calibri" w:hAnsi="Calibri" w:cs="Calibri"/>
          <w:sz w:val="20"/>
          <w:szCs w:val="20"/>
        </w:rPr>
        <w:t>Rivers State, Nigeria</w:t>
      </w:r>
      <w:r w:rsidR="001A7C24">
        <w:rPr>
          <w:rStyle w:val="fs13fw4"/>
          <w:rFonts w:ascii="Calibri" w:eastAsia="Calibri" w:hAnsi="Calibri" w:cs="Calibri"/>
          <w:sz w:val="20"/>
          <w:szCs w:val="20"/>
        </w:rPr>
        <w:t xml:space="preserve">, </w:t>
      </w:r>
      <w:r w:rsidR="001A7C24"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 xml:space="preserve">Certified </w:t>
      </w:r>
      <w:r w:rsidR="001A7C24" w:rsidRPr="006D30F8">
        <w:rPr>
          <w:rStyle w:val="fs13fw4"/>
          <w:rFonts w:ascii="Calibri" w:eastAsia="Calibri" w:hAnsi="Calibri" w:cs="Calibri"/>
          <w:b/>
          <w:bCs/>
          <w:i/>
          <w:iCs/>
          <w:sz w:val="20"/>
          <w:szCs w:val="20"/>
        </w:rPr>
        <w:t>ICT Instructor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  <w:t xml:space="preserve">July 2020 </w:t>
      </w:r>
      <w:r w:rsidR="00416F71">
        <w:rPr>
          <w:rStyle w:val="fs13fw4"/>
          <w:rFonts w:ascii="Calibri" w:eastAsia="Calibri" w:hAnsi="Calibri" w:cs="Calibri"/>
          <w:sz w:val="20"/>
          <w:szCs w:val="20"/>
        </w:rPr>
        <w:t>-</w:t>
      </w:r>
      <w:r>
        <w:rPr>
          <w:rStyle w:val="fs13fw4"/>
          <w:rFonts w:ascii="Calibri" w:eastAsia="Calibri" w:hAnsi="Calibri" w:cs="Calibri"/>
          <w:sz w:val="20"/>
          <w:szCs w:val="20"/>
        </w:rPr>
        <w:t xml:space="preserve"> Present</w:t>
      </w:r>
    </w:p>
    <w:p w14:paraId="4353C641" w14:textId="77777777" w:rsidR="00416F71" w:rsidRPr="00416F71" w:rsidRDefault="00416F71" w:rsidP="001A7C24">
      <w:pPr>
        <w:tabs>
          <w:tab w:val="right" w:pos="1080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b/>
          <w:bCs/>
          <w:i/>
          <w:iCs/>
          <w:sz w:val="20"/>
          <w:szCs w:val="20"/>
          <w:lang w:val="en-NG"/>
        </w:rPr>
        <w:t>Technical Mentorship &amp; Curriculum Development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:</w:t>
      </w:r>
    </w:p>
    <w:p w14:paraId="7FE98320" w14:textId="77777777" w:rsidR="00416F71" w:rsidRPr="00416F71" w:rsidRDefault="00416F71" w:rsidP="001A7C24">
      <w:pPr>
        <w:numPr>
          <w:ilvl w:val="0"/>
          <w:numId w:val="28"/>
        </w:numPr>
        <w:tabs>
          <w:tab w:val="num" w:pos="1440"/>
          <w:tab w:val="right" w:pos="1080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Mentored and trained a cohort of over 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400 students and IT professionals</w:t>
      </w:r>
      <w:r w:rsidRPr="00416F71">
        <w:rPr>
          <w:rFonts w:ascii="Calibri" w:eastAsia="Calibri" w:hAnsi="Calibri" w:cs="Calibri"/>
          <w:sz w:val="20"/>
          <w:szCs w:val="20"/>
          <w:lang w:val="en-NG"/>
        </w:rPr>
        <w:t> in advanced network engineering, covering the full spectrum of Huawei's HCIA and HCIP certification tracks (Datacom, Security, WLAN).</w:t>
      </w:r>
    </w:p>
    <w:p w14:paraId="3C5868D2" w14:textId="77777777" w:rsidR="00416F71" w:rsidRPr="00416F71" w:rsidRDefault="00416F71" w:rsidP="001A7C24">
      <w:pPr>
        <w:numPr>
          <w:ilvl w:val="0"/>
          <w:numId w:val="28"/>
        </w:numPr>
        <w:tabs>
          <w:tab w:val="num" w:pos="1440"/>
          <w:tab w:val="right" w:pos="1080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Achieved a </w:t>
      </w:r>
      <w:r w:rsidRPr="00416F71">
        <w:rPr>
          <w:rFonts w:ascii="Calibri" w:eastAsia="Calibri" w:hAnsi="Calibri" w:cs="Calibri"/>
          <w:b/>
          <w:bCs/>
          <w:sz w:val="20"/>
          <w:szCs w:val="20"/>
          <w:lang w:val="en-NG"/>
        </w:rPr>
        <w:t>350+ cumulative exam pass rate</w:t>
      </w:r>
      <w:r w:rsidRPr="00416F71">
        <w:rPr>
          <w:rFonts w:ascii="Calibri" w:eastAsia="Calibri" w:hAnsi="Calibri" w:cs="Calibri"/>
          <w:sz w:val="20"/>
          <w:szCs w:val="20"/>
          <w:lang w:val="en-NG"/>
        </w:rPr>
        <w:t> by designing and delivering a curriculum that blended deep theoretical knowledge with intensive, hands-on lab exercises.</w:t>
      </w:r>
    </w:p>
    <w:p w14:paraId="26BA266B" w14:textId="77777777" w:rsidR="00416F71" w:rsidRPr="00416F71" w:rsidRDefault="00416F71" w:rsidP="001A7C24">
      <w:pPr>
        <w:numPr>
          <w:ilvl w:val="0"/>
          <w:numId w:val="28"/>
        </w:numPr>
        <w:tabs>
          <w:tab w:val="num" w:pos="1440"/>
          <w:tab w:val="right" w:pos="10800"/>
        </w:tabs>
        <w:rPr>
          <w:rFonts w:ascii="Calibri" w:eastAsia="Calibri" w:hAnsi="Calibri" w:cs="Calibri"/>
          <w:sz w:val="20"/>
          <w:szCs w:val="20"/>
          <w:lang w:val="en-NG"/>
        </w:rPr>
      </w:pPr>
      <w:r w:rsidRPr="00416F71">
        <w:rPr>
          <w:rFonts w:ascii="Calibri" w:eastAsia="Calibri" w:hAnsi="Calibri" w:cs="Calibri"/>
          <w:sz w:val="20"/>
          <w:szCs w:val="20"/>
          <w:lang w:val="en-NG"/>
        </w:rPr>
        <w:t>Fostered a collaborative learning environment by incorporating real-world case studies and troubleshooting scenarios, successfully guiding multiple cohorts to professional certifications and roles in the ICT industry.</w:t>
      </w:r>
    </w:p>
    <w:p w14:paraId="74826A33" w14:textId="77777777" w:rsidR="00416F71" w:rsidRDefault="00416F71" w:rsidP="002E0670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</w:p>
    <w:p w14:paraId="5A880983" w14:textId="77777777" w:rsidR="00BC2FD9" w:rsidRDefault="00000000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education</w:t>
      </w:r>
    </w:p>
    <w:p w14:paraId="36E25842" w14:textId="208BA144" w:rsidR="00860E87" w:rsidRDefault="00860E87" w:rsidP="00860E87">
      <w:pPr>
        <w:spacing w:line="260" w:lineRule="atLeast"/>
        <w:rPr>
          <w:rStyle w:val="fs13fw4ttcoverflow-hidden"/>
          <w:rFonts w:ascii="Calibri" w:eastAsia="Calibri" w:hAnsi="Calibri" w:cs="Calibri"/>
          <w:sz w:val="20"/>
          <w:szCs w:val="20"/>
        </w:rPr>
      </w:pPr>
      <w:r w:rsidRPr="00860E87">
        <w:rPr>
          <w:rFonts w:ascii="Calibri" w:eastAsia="Calibri" w:hAnsi="Calibri" w:cs="Calibri"/>
          <w:b/>
          <w:bCs/>
          <w:sz w:val="20"/>
          <w:szCs w:val="20"/>
        </w:rPr>
        <w:t>University of the People</w:t>
      </w:r>
      <w:r w:rsidRPr="00860E87">
        <w:rPr>
          <w:rFonts w:ascii="Calibri" w:eastAsia="Calibri" w:hAnsi="Calibri" w:cs="Calibri"/>
          <w:sz w:val="20"/>
          <w:szCs w:val="20"/>
        </w:rPr>
        <w:t xml:space="preserve"> — </w:t>
      </w:r>
      <w:r w:rsidRPr="00860E87">
        <w:rPr>
          <w:rFonts w:ascii="Calibri" w:eastAsia="Calibri" w:hAnsi="Calibri" w:cs="Calibri"/>
          <w:i/>
          <w:iCs/>
          <w:sz w:val="20"/>
          <w:szCs w:val="20"/>
        </w:rPr>
        <w:t>MSc, Information Technology</w:t>
      </w:r>
      <w:r w:rsidRPr="00860E87">
        <w:rPr>
          <w:rFonts w:ascii="Calibri" w:eastAsia="Calibri" w:hAnsi="Calibri" w:cs="Calibri"/>
          <w:sz w:val="20"/>
          <w:szCs w:val="20"/>
        </w:rPr>
        <w:t xml:space="preserve"> (</w:t>
      </w:r>
      <w:r w:rsidR="00807E17">
        <w:rPr>
          <w:rFonts w:ascii="Calibri" w:eastAsia="Calibri" w:hAnsi="Calibri" w:cs="Calibri"/>
          <w:sz w:val="20"/>
          <w:szCs w:val="20"/>
        </w:rPr>
        <w:t xml:space="preserve">High honors, </w:t>
      </w:r>
      <w:r w:rsidRPr="00860E87">
        <w:rPr>
          <w:rFonts w:ascii="Calibri" w:eastAsia="Calibri" w:hAnsi="Calibri" w:cs="Calibri"/>
          <w:sz w:val="20"/>
          <w:szCs w:val="20"/>
        </w:rPr>
        <w:t xml:space="preserve">CGPA: 3.89/4.0, </w:t>
      </w:r>
      <w:r w:rsidR="001F18E1">
        <w:rPr>
          <w:rFonts w:ascii="Calibri" w:eastAsia="Calibri" w:hAnsi="Calibri" w:cs="Calibri"/>
          <w:sz w:val="20"/>
          <w:szCs w:val="20"/>
        </w:rPr>
        <w:t xml:space="preserve">Graduated: </w:t>
      </w:r>
      <w:r w:rsidRPr="00860E87">
        <w:rPr>
          <w:rFonts w:ascii="Calibri" w:eastAsia="Calibri" w:hAnsi="Calibri" w:cs="Calibri"/>
          <w:sz w:val="20"/>
          <w:szCs w:val="20"/>
        </w:rPr>
        <w:t>Jan 2025)</w:t>
      </w:r>
    </w:p>
    <w:p w14:paraId="6091C62D" w14:textId="3F69BC95" w:rsidR="00F2796F" w:rsidRDefault="00860E87" w:rsidP="00C43968">
      <w:pPr>
        <w:spacing w:after="240"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860E87">
        <w:rPr>
          <w:rFonts w:ascii="Calibri" w:eastAsia="Calibri" w:hAnsi="Calibri" w:cs="Calibri"/>
          <w:b/>
          <w:bCs/>
          <w:sz w:val="20"/>
          <w:szCs w:val="20"/>
          <w:lang w:val="en-NG"/>
        </w:rPr>
        <w:t>University of Port Harcourt</w:t>
      </w:r>
      <w:r w:rsidRPr="00860E87">
        <w:rPr>
          <w:rFonts w:ascii="Calibri" w:eastAsia="Calibri" w:hAnsi="Calibri" w:cs="Calibri"/>
          <w:sz w:val="20"/>
          <w:szCs w:val="20"/>
          <w:lang w:val="en-NG"/>
        </w:rPr>
        <w:t xml:space="preserve"> — </w:t>
      </w:r>
      <w:r w:rsidRPr="00860E87">
        <w:rPr>
          <w:rFonts w:ascii="Calibri" w:eastAsia="Calibri" w:hAnsi="Calibri" w:cs="Calibri"/>
          <w:i/>
          <w:iCs/>
          <w:sz w:val="20"/>
          <w:szCs w:val="20"/>
          <w:lang w:val="en-NG"/>
        </w:rPr>
        <w:t>BSc, Computer Science</w:t>
      </w:r>
      <w:r w:rsidRPr="00860E87">
        <w:rPr>
          <w:rFonts w:ascii="Calibri" w:eastAsia="Calibri" w:hAnsi="Calibri" w:cs="Calibri"/>
          <w:sz w:val="20"/>
          <w:szCs w:val="20"/>
          <w:lang w:val="en-NG"/>
        </w:rPr>
        <w:t xml:space="preserve"> (First Class, CGPA: 4.56/5.0, </w:t>
      </w:r>
      <w:r w:rsidR="001F18E1">
        <w:rPr>
          <w:rFonts w:ascii="Calibri" w:eastAsia="Calibri" w:hAnsi="Calibri" w:cs="Calibri"/>
          <w:sz w:val="20"/>
          <w:szCs w:val="20"/>
        </w:rPr>
        <w:t xml:space="preserve">Graduated: </w:t>
      </w:r>
      <w:r w:rsidRPr="00860E87">
        <w:rPr>
          <w:rFonts w:ascii="Calibri" w:eastAsia="Calibri" w:hAnsi="Calibri" w:cs="Calibri"/>
          <w:sz w:val="20"/>
          <w:szCs w:val="20"/>
          <w:lang w:val="en-NG"/>
        </w:rPr>
        <w:t>Jan 2023)</w:t>
      </w:r>
    </w:p>
    <w:p w14:paraId="61DB6101" w14:textId="330A24C0" w:rsidR="00BC2FD9" w:rsidRDefault="00000000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certificat</w:t>
      </w:r>
      <w:r w:rsidR="00C32496">
        <w:rPr>
          <w:rFonts w:ascii="Calibri" w:eastAsia="Calibri" w:hAnsi="Calibri" w:cs="Calibri"/>
          <w:b/>
          <w:bCs/>
          <w:caps/>
          <w:sz w:val="22"/>
          <w:szCs w:val="22"/>
        </w:rPr>
        <w:t>IONS</w:t>
      </w:r>
    </w:p>
    <w:p w14:paraId="5730B457" w14:textId="49B9CE2D" w:rsidR="00D71E3F" w:rsidRPr="00D71E3F" w:rsidRDefault="00D71E3F" w:rsidP="001A7C24">
      <w:p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b/>
          <w:bCs/>
          <w:sz w:val="20"/>
          <w:szCs w:val="20"/>
          <w:lang w:val="en-NG"/>
        </w:rPr>
        <w:t>Expert &amp; Professional Level:</w:t>
      </w:r>
    </w:p>
    <w:p w14:paraId="02836126" w14:textId="77777777" w:rsidR="00D71E3F" w:rsidRPr="00D71E3F" w:rsidRDefault="00D71E3F" w:rsidP="001A7C24">
      <w:pPr>
        <w:numPr>
          <w:ilvl w:val="0"/>
          <w:numId w:val="29"/>
        </w:numPr>
        <w:tabs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Huawei Certified ICT Expert – Datacom (HCIE #28303)</w:t>
      </w:r>
    </w:p>
    <w:p w14:paraId="0532A5BB" w14:textId="77777777" w:rsidR="00D71E3F" w:rsidRPr="00D71E3F" w:rsidRDefault="00D71E3F" w:rsidP="001A7C24">
      <w:pPr>
        <w:numPr>
          <w:ilvl w:val="0"/>
          <w:numId w:val="29"/>
        </w:numPr>
        <w:tabs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Juniper Networks Certified Professional – Enterprise (JNCIP-ENT)</w:t>
      </w:r>
    </w:p>
    <w:p w14:paraId="030CAFE3" w14:textId="77777777" w:rsidR="00D71E3F" w:rsidRPr="00D71E3F" w:rsidRDefault="00D71E3F" w:rsidP="001A7C24">
      <w:pPr>
        <w:numPr>
          <w:ilvl w:val="0"/>
          <w:numId w:val="29"/>
        </w:numPr>
        <w:tabs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Cisco Certified Network Professional – Enterprise (CCNP)</w:t>
      </w:r>
    </w:p>
    <w:p w14:paraId="18C43D5F" w14:textId="77777777" w:rsidR="00D71E3F" w:rsidRPr="00D71E3F" w:rsidRDefault="00D71E3F" w:rsidP="001A7C24">
      <w:pPr>
        <w:numPr>
          <w:ilvl w:val="0"/>
          <w:numId w:val="29"/>
        </w:numPr>
        <w:tabs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Certified Ethical Hacker (CEH)</w:t>
      </w:r>
    </w:p>
    <w:p w14:paraId="3B732CA6" w14:textId="7ED85EA5" w:rsidR="00D71E3F" w:rsidRPr="001F18E1" w:rsidRDefault="00D71E3F" w:rsidP="001A7C24">
      <w:pPr>
        <w:numPr>
          <w:ilvl w:val="0"/>
          <w:numId w:val="29"/>
        </w:num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Huawei Certified ICT Professional (</w:t>
      </w:r>
      <w:r w:rsidR="001F18E1">
        <w:rPr>
          <w:rFonts w:ascii="Calibri" w:eastAsia="Calibri" w:hAnsi="Calibri" w:cs="Calibri"/>
          <w:sz w:val="20"/>
          <w:szCs w:val="20"/>
          <w:lang w:val="en-NG"/>
        </w:rPr>
        <w:t xml:space="preserve">3x </w:t>
      </w:r>
      <w:r w:rsidRPr="00D71E3F">
        <w:rPr>
          <w:rFonts w:ascii="Calibri" w:eastAsia="Calibri" w:hAnsi="Calibri" w:cs="Calibri"/>
          <w:sz w:val="20"/>
          <w:szCs w:val="20"/>
          <w:lang w:val="en-NG"/>
        </w:rPr>
        <w:t>HCIP) – </w:t>
      </w:r>
      <w:r w:rsidRPr="00D71E3F">
        <w:rPr>
          <w:rFonts w:ascii="Calibri" w:eastAsia="Calibri" w:hAnsi="Calibri" w:cs="Calibri"/>
          <w:i/>
          <w:iCs/>
          <w:sz w:val="20"/>
          <w:szCs w:val="20"/>
          <w:lang w:val="en-NG"/>
        </w:rPr>
        <w:t>Security, Network Automation</w:t>
      </w:r>
      <w:r w:rsidR="00DD1D99">
        <w:rPr>
          <w:rFonts w:ascii="Calibri" w:eastAsia="Calibri" w:hAnsi="Calibri" w:cs="Calibri"/>
          <w:i/>
          <w:iCs/>
          <w:sz w:val="20"/>
          <w:szCs w:val="20"/>
          <w:lang w:val="en-NG"/>
        </w:rPr>
        <w:t xml:space="preserve"> Developer</w:t>
      </w:r>
      <w:r w:rsidRPr="00D71E3F">
        <w:rPr>
          <w:rFonts w:ascii="Calibri" w:eastAsia="Calibri" w:hAnsi="Calibri" w:cs="Calibri"/>
          <w:i/>
          <w:iCs/>
          <w:sz w:val="20"/>
          <w:szCs w:val="20"/>
          <w:lang w:val="en-NG"/>
        </w:rPr>
        <w:t>, Advanced R&amp;S</w:t>
      </w:r>
    </w:p>
    <w:p w14:paraId="7680BBFE" w14:textId="60EB30DC" w:rsidR="001F18E1" w:rsidRPr="00D71E3F" w:rsidRDefault="001F18E1" w:rsidP="001A7C24">
      <w:pPr>
        <w:spacing w:after="240"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1F18E1">
        <w:rPr>
          <w:rFonts w:ascii="Calibri" w:eastAsia="Calibri" w:hAnsi="Calibri" w:cs="Calibri"/>
          <w:b/>
          <w:bCs/>
          <w:sz w:val="20"/>
          <w:szCs w:val="20"/>
          <w:lang w:val="en-NG"/>
        </w:rPr>
        <w:t>In Progress (Expert Level):</w:t>
      </w:r>
      <w:r w:rsidRPr="001F18E1">
        <w:rPr>
          <w:rFonts w:ascii="Calibri" w:eastAsia="Calibri" w:hAnsi="Calibri" w:cs="Calibri"/>
          <w:sz w:val="20"/>
          <w:szCs w:val="20"/>
          <w:lang w:val="en-NG"/>
        </w:rPr>
        <w:t xml:space="preserve"> HCIE Data Center </w:t>
      </w:r>
      <w:r w:rsidR="004F4A63">
        <w:rPr>
          <w:rFonts w:ascii="Calibri" w:eastAsia="Calibri" w:hAnsi="Calibri" w:cs="Calibri"/>
          <w:sz w:val="20"/>
          <w:szCs w:val="20"/>
          <w:lang w:val="en-NG"/>
        </w:rPr>
        <w:t xml:space="preserve">Network </w:t>
      </w:r>
      <w:r w:rsidRPr="001F18E1">
        <w:rPr>
          <w:rFonts w:ascii="Calibri" w:eastAsia="Calibri" w:hAnsi="Calibri" w:cs="Calibri"/>
          <w:sz w:val="20"/>
          <w:szCs w:val="20"/>
          <w:lang w:val="en-NG"/>
        </w:rPr>
        <w:t>(Written Passed) &amp; CCIE Enterprise (Lab Prep)</w:t>
      </w:r>
    </w:p>
    <w:p w14:paraId="3687BDD3" w14:textId="6A9837DF" w:rsidR="00416F71" w:rsidRDefault="00416F71" w:rsidP="00416F71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AWARDS</w:t>
      </w:r>
      <w:r w:rsidR="00D71E3F">
        <w:rPr>
          <w:rFonts w:ascii="Calibri" w:eastAsia="Calibri" w:hAnsi="Calibri" w:cs="Calibri"/>
          <w:b/>
          <w:bCs/>
          <w:caps/>
          <w:sz w:val="22"/>
          <w:szCs w:val="22"/>
        </w:rPr>
        <w:t xml:space="preserve"> &amp; HONORS</w:t>
      </w:r>
    </w:p>
    <w:p w14:paraId="260BF184" w14:textId="77777777" w:rsidR="00D71E3F" w:rsidRPr="00D71E3F" w:rsidRDefault="00D71E3F" w:rsidP="001A7C24">
      <w:p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b/>
          <w:bCs/>
          <w:sz w:val="20"/>
          <w:szCs w:val="20"/>
          <w:lang w:val="en-NG"/>
        </w:rPr>
        <w:t>Huawei ICT Competition Grand Prize Winner</w:t>
      </w:r>
      <w:r w:rsidRPr="00D71E3F">
        <w:rPr>
          <w:rFonts w:ascii="Calibri" w:eastAsia="Calibri" w:hAnsi="Calibri" w:cs="Calibri"/>
          <w:sz w:val="20"/>
          <w:szCs w:val="20"/>
          <w:lang w:val="en-NG"/>
        </w:rPr>
        <w:t> | </w:t>
      </w:r>
      <w:r w:rsidRPr="00D71E3F">
        <w:rPr>
          <w:rFonts w:ascii="Calibri" w:eastAsia="Calibri" w:hAnsi="Calibri" w:cs="Calibri"/>
          <w:i/>
          <w:iCs/>
          <w:sz w:val="20"/>
          <w:szCs w:val="20"/>
          <w:lang w:val="en-NG"/>
        </w:rPr>
        <w:t>Global &amp; Regional (2022)</w:t>
      </w:r>
    </w:p>
    <w:p w14:paraId="333D189D" w14:textId="1D53C95C" w:rsidR="00D71E3F" w:rsidRPr="00D71E3F" w:rsidRDefault="00D71E3F" w:rsidP="001A7C24">
      <w:pPr>
        <w:numPr>
          <w:ilvl w:val="0"/>
          <w:numId w:val="31"/>
        </w:numPr>
        <w:tabs>
          <w:tab w:val="clear" w:pos="720"/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b/>
          <w:bCs/>
          <w:sz w:val="20"/>
          <w:szCs w:val="20"/>
          <w:lang w:val="en-NG"/>
        </w:rPr>
        <w:t>Global Finals (Shenzhen, China):</w:t>
      </w:r>
      <w:r w:rsidRPr="00D71E3F">
        <w:rPr>
          <w:rFonts w:ascii="Calibri" w:eastAsia="Calibri" w:hAnsi="Calibri" w:cs="Calibri"/>
          <w:sz w:val="20"/>
          <w:szCs w:val="20"/>
          <w:lang w:val="en-NG"/>
        </w:rPr>
        <w:t> Placed first globally in the Network Track, competing against the international finalists.</w:t>
      </w:r>
    </w:p>
    <w:p w14:paraId="49E619B3" w14:textId="77777777" w:rsidR="00D71E3F" w:rsidRPr="00D71E3F" w:rsidRDefault="00D71E3F" w:rsidP="001A7C24">
      <w:pPr>
        <w:numPr>
          <w:ilvl w:val="0"/>
          <w:numId w:val="31"/>
        </w:numPr>
        <w:tabs>
          <w:tab w:val="clear" w:pos="720"/>
          <w:tab w:val="num" w:pos="1440"/>
        </w:tabs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b/>
          <w:bCs/>
          <w:sz w:val="20"/>
          <w:szCs w:val="20"/>
          <w:lang w:val="en-NG"/>
        </w:rPr>
        <w:t>Regional Finals (Johannesburg, South Africa):</w:t>
      </w:r>
      <w:r w:rsidRPr="00D71E3F">
        <w:rPr>
          <w:rFonts w:ascii="Calibri" w:eastAsia="Calibri" w:hAnsi="Calibri" w:cs="Calibri"/>
          <w:sz w:val="20"/>
          <w:szCs w:val="20"/>
          <w:lang w:val="en-NG"/>
        </w:rPr>
        <w:t> Achieved first place in the Sub-Saharan Africa region to qualify for the global competition.</w:t>
      </w:r>
    </w:p>
    <w:p w14:paraId="1B74B9A0" w14:textId="1738A65B" w:rsidR="00D71E3F" w:rsidRPr="00D71E3F" w:rsidRDefault="00D71E3F" w:rsidP="001A7C24">
      <w:pPr>
        <w:spacing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b/>
          <w:bCs/>
          <w:sz w:val="20"/>
          <w:szCs w:val="20"/>
          <w:lang w:val="en-NG"/>
        </w:rPr>
        <w:t>The DKO Award of Excellence</w:t>
      </w:r>
      <w:r w:rsidRPr="00D71E3F">
        <w:rPr>
          <w:rFonts w:ascii="Calibri" w:eastAsia="Calibri" w:hAnsi="Calibri" w:cs="Calibri"/>
          <w:sz w:val="20"/>
          <w:szCs w:val="20"/>
          <w:lang w:val="en-NG"/>
        </w:rPr>
        <w:t> | </w:t>
      </w:r>
      <w:r>
        <w:rPr>
          <w:rFonts w:ascii="Calibri" w:eastAsia="Calibri" w:hAnsi="Calibri" w:cs="Calibri"/>
          <w:i/>
          <w:iCs/>
          <w:sz w:val="20"/>
          <w:szCs w:val="20"/>
          <w:lang w:val="en-NG"/>
        </w:rPr>
        <w:t>Mountain of Fire and Miracles Ministries</w:t>
      </w:r>
      <w:r w:rsidRPr="00D71E3F">
        <w:rPr>
          <w:rFonts w:ascii="Calibri" w:eastAsia="Calibri" w:hAnsi="Calibri" w:cs="Calibri"/>
          <w:i/>
          <w:iCs/>
          <w:sz w:val="20"/>
          <w:szCs w:val="20"/>
          <w:lang w:val="en-NG"/>
        </w:rPr>
        <w:t xml:space="preserve"> (2024)</w:t>
      </w:r>
    </w:p>
    <w:p w14:paraId="6802018B" w14:textId="77777777" w:rsidR="00D71E3F" w:rsidRPr="00D71E3F" w:rsidRDefault="00D71E3F" w:rsidP="001A7C24">
      <w:pPr>
        <w:numPr>
          <w:ilvl w:val="0"/>
          <w:numId w:val="31"/>
        </w:numPr>
        <w:tabs>
          <w:tab w:val="clear" w:pos="720"/>
          <w:tab w:val="num" w:pos="1440"/>
        </w:tabs>
        <w:spacing w:after="240" w:line="20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D71E3F">
        <w:rPr>
          <w:rFonts w:ascii="Calibri" w:eastAsia="Calibri" w:hAnsi="Calibri" w:cs="Calibri"/>
          <w:sz w:val="20"/>
          <w:szCs w:val="20"/>
          <w:lang w:val="en-NG"/>
        </w:rPr>
        <w:t>Recognized for outstanding academic achievement and contributions to the Computer Science department.</w:t>
      </w:r>
    </w:p>
    <w:p w14:paraId="70083354" w14:textId="77777777" w:rsidR="00C32496" w:rsidRDefault="00C32496" w:rsidP="00C32496">
      <w:pPr>
        <w:pBdr>
          <w:top w:val="thinThickSmallGap" w:sz="18" w:space="0" w:color="000000"/>
          <w:bottom w:val="single" w:sz="6" w:space="0" w:color="000000"/>
        </w:pBdr>
        <w:spacing w:line="220" w:lineRule="atLeast"/>
        <w:rPr>
          <w:rFonts w:ascii="Calibri" w:eastAsia="Calibri" w:hAnsi="Calibri" w:cs="Calibri"/>
          <w:b/>
          <w:bCs/>
          <w:caps/>
          <w:sz w:val="22"/>
          <w:szCs w:val="22"/>
        </w:rPr>
      </w:pPr>
      <w:r>
        <w:rPr>
          <w:rFonts w:ascii="Calibri" w:eastAsia="Calibri" w:hAnsi="Calibri" w:cs="Calibri"/>
          <w:b/>
          <w:bCs/>
          <w:caps/>
          <w:sz w:val="22"/>
          <w:szCs w:val="22"/>
        </w:rPr>
        <w:t>PUBLICATIONS</w:t>
      </w:r>
    </w:p>
    <w:p w14:paraId="05A60DE9" w14:textId="115193B6" w:rsidR="00C32496" w:rsidRPr="007903FE" w:rsidRDefault="00C32496" w:rsidP="00C32496">
      <w:pPr>
        <w:numPr>
          <w:ilvl w:val="0"/>
          <w:numId w:val="15"/>
        </w:numPr>
        <w:spacing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72069F">
        <w:rPr>
          <w:rFonts w:ascii="Calibri" w:eastAsia="Calibri" w:hAnsi="Calibri" w:cs="Calibri"/>
          <w:sz w:val="20"/>
          <w:szCs w:val="20"/>
        </w:rPr>
        <w:t>Adebayo, S. O. (2025). The Blind Spot of BGP Anomaly Detection: Why LSTM Autoencoders Fail on Real-World Outages.</w:t>
      </w:r>
    </w:p>
    <w:p w14:paraId="3648BE78" w14:textId="305D9CAF" w:rsidR="00602FF2" w:rsidRPr="00124040" w:rsidRDefault="00C32496" w:rsidP="00C43968">
      <w:pPr>
        <w:numPr>
          <w:ilvl w:val="0"/>
          <w:numId w:val="15"/>
        </w:numPr>
        <w:spacing w:after="240" w:line="260" w:lineRule="atLeast"/>
        <w:rPr>
          <w:rFonts w:ascii="Calibri" w:eastAsia="Calibri" w:hAnsi="Calibri" w:cs="Calibri"/>
          <w:sz w:val="20"/>
          <w:szCs w:val="20"/>
          <w:lang w:val="en-NG"/>
        </w:rPr>
      </w:pPr>
      <w:r w:rsidRPr="00E35795">
        <w:rPr>
          <w:rFonts w:ascii="Calibri" w:eastAsia="Calibri" w:hAnsi="Calibri" w:cs="Calibri"/>
          <w:sz w:val="20"/>
          <w:szCs w:val="20"/>
          <w:lang w:val="en-NG"/>
        </w:rPr>
        <w:t>Ugbari, A., &amp; </w:t>
      </w:r>
      <w:r w:rsidRPr="00E35795">
        <w:rPr>
          <w:rFonts w:ascii="Calibri" w:eastAsia="Calibri" w:hAnsi="Calibri" w:cs="Calibri"/>
          <w:b/>
          <w:bCs/>
          <w:sz w:val="20"/>
          <w:szCs w:val="20"/>
          <w:lang w:val="en-NG"/>
        </w:rPr>
        <w:t>Adebayo, S. O.</w:t>
      </w:r>
      <w:r w:rsidRPr="00E35795">
        <w:rPr>
          <w:rFonts w:ascii="Calibri" w:eastAsia="Calibri" w:hAnsi="Calibri" w:cs="Calibri"/>
          <w:sz w:val="20"/>
          <w:szCs w:val="20"/>
          <w:lang w:val="en-NG"/>
        </w:rPr>
        <w:t> (2025). </w:t>
      </w:r>
      <w:r w:rsidRPr="00E35795">
        <w:rPr>
          <w:rFonts w:ascii="Calibri" w:eastAsia="Calibri" w:hAnsi="Calibri" w:cs="Calibri"/>
          <w:i/>
          <w:iCs/>
          <w:sz w:val="20"/>
          <w:szCs w:val="20"/>
          <w:lang w:val="en-NG"/>
        </w:rPr>
        <w:t>A Comprehensive Review of Network Intrusion Detection Systems</w:t>
      </w:r>
      <w:r w:rsidRPr="00E35795">
        <w:rPr>
          <w:rFonts w:ascii="Calibri" w:eastAsia="Calibri" w:hAnsi="Calibri" w:cs="Calibri"/>
          <w:sz w:val="20"/>
          <w:szCs w:val="20"/>
          <w:lang w:val="en-NG"/>
        </w:rPr>
        <w:t>. International Journal of Research in Engineering and Science (IJRES), </w:t>
      </w:r>
      <w:r w:rsidRPr="00E35795">
        <w:rPr>
          <w:rFonts w:ascii="Calibri" w:eastAsia="Calibri" w:hAnsi="Calibri" w:cs="Calibri"/>
          <w:i/>
          <w:iCs/>
          <w:sz w:val="20"/>
          <w:szCs w:val="20"/>
          <w:lang w:val="en-NG"/>
        </w:rPr>
        <w:t>13</w:t>
      </w:r>
      <w:r w:rsidRPr="00E35795">
        <w:rPr>
          <w:rFonts w:ascii="Calibri" w:eastAsia="Calibri" w:hAnsi="Calibri" w:cs="Calibri"/>
          <w:sz w:val="20"/>
          <w:szCs w:val="20"/>
          <w:lang w:val="en-NG"/>
        </w:rPr>
        <w:t>(5), 190-198.</w:t>
      </w:r>
    </w:p>
    <w:sectPr w:rsidR="00602FF2" w:rsidRPr="00124040" w:rsidSect="00EA264B">
      <w:headerReference w:type="default" r:id="rId22"/>
      <w:type w:val="continuous"/>
      <w:pgSz w:w="11906" w:h="16838" w:code="9"/>
      <w:pgMar w:top="720" w:right="720" w:bottom="720" w:left="720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E4B76" w14:textId="77777777" w:rsidR="009757A8" w:rsidRDefault="009757A8">
      <w:r>
        <w:separator/>
      </w:r>
    </w:p>
  </w:endnote>
  <w:endnote w:type="continuationSeparator" w:id="0">
    <w:p w14:paraId="7DC0EFC0" w14:textId="77777777" w:rsidR="009757A8" w:rsidRDefault="0097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69B4" w14:textId="77777777" w:rsidR="009757A8" w:rsidRDefault="009757A8">
      <w:r>
        <w:separator/>
      </w:r>
    </w:p>
  </w:footnote>
  <w:footnote w:type="continuationSeparator" w:id="0">
    <w:p w14:paraId="203C2AC0" w14:textId="77777777" w:rsidR="009757A8" w:rsidRDefault="00975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CE23" w14:textId="77777777" w:rsidR="00BB5CFC" w:rsidRPr="003D13E1" w:rsidRDefault="00000000" w:rsidP="000D7E52">
    <w:pPr>
      <w:tabs>
        <w:tab w:val="right" w:pos="10814"/>
      </w:tabs>
      <w:spacing w:after="80"/>
    </w:pPr>
    <w:r>
      <w:ptab w:relativeTo="margin" w:alignment="right" w:leader="none"/>
    </w:r>
    <w:r w:rsidRPr="004F2B59">
      <w:rPr>
        <w:bCs/>
      </w:rPr>
      <w:t xml:space="preserve">Samuel Oluwafemi Adebayo, pg. </w:t>
    </w:r>
    <w:r>
      <w:fldChar w:fldCharType="begin"/>
    </w:r>
    <w:r>
      <w:rPr>
        <w:rFonts w:ascii="Calibri" w:hAnsi="Calibri" w:cs="Calibri"/>
        <w:sz w:val="22"/>
        <w:szCs w:val="22"/>
      </w:rPr>
      <w:instrText xml:space="preserve"> PAGE   \* MERGEFORMAT </w:instrText>
    </w:r>
    <w:r>
      <w:rPr>
        <w:rFonts w:ascii="Calibri" w:hAnsi="Calibri" w:cs="Calibri"/>
        <w:sz w:val="22"/>
        <w:szCs w:val="22"/>
      </w:rPr>
      <w:fldChar w:fldCharType="separate"/>
    </w:r>
    <w:r>
      <w:rPr>
        <w:rFonts w:ascii="Calibri" w:hAnsi="Calibri" w:cs="Calibri"/>
        <w:noProof/>
        <w:sz w:val="22"/>
        <w:szCs w:val="22"/>
      </w:rPr>
      <w:t>2</w:t>
    </w:r>
    <w:r>
      <w:rPr>
        <w:sz w:val="22"/>
        <w:szCs w:val="22"/>
      </w:rPr>
      <w:fldChar w:fldCharType="end"/>
    </w:r>
  </w:p>
  <w:p w14:paraId="60381870" w14:textId="77777777" w:rsidR="00BB5CFC" w:rsidRDefault="00BB5C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47C432A">
      <w:start w:val="1"/>
      <w:numFmt w:val="bullet"/>
      <w:lvlText w:val=""/>
      <w:lvlJc w:val="left"/>
      <w:pPr>
        <w:ind w:left="502" w:hanging="360"/>
      </w:pPr>
      <w:rPr>
        <w:rFonts w:ascii="Symbol" w:hAnsi="Symbol"/>
      </w:rPr>
    </w:lvl>
    <w:lvl w:ilvl="1" w:tplc="013A8028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/>
      </w:rPr>
    </w:lvl>
    <w:lvl w:ilvl="2" w:tplc="DE945E6C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/>
      </w:rPr>
    </w:lvl>
    <w:lvl w:ilvl="3" w:tplc="BC2C7F22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/>
      </w:rPr>
    </w:lvl>
    <w:lvl w:ilvl="4" w:tplc="B5F4F4F0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/>
      </w:rPr>
    </w:lvl>
    <w:lvl w:ilvl="5" w:tplc="27F082A4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/>
      </w:rPr>
    </w:lvl>
    <w:lvl w:ilvl="6" w:tplc="4870827E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/>
      </w:rPr>
    </w:lvl>
    <w:lvl w:ilvl="7" w:tplc="C05AB76C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/>
      </w:rPr>
    </w:lvl>
    <w:lvl w:ilvl="8" w:tplc="24F29B8E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39E66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0BE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3829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A3A7F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C29A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54CC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9678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68CF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B44F6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7C057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149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774BE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DA6B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6560C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7DA27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BA28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1044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34A0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75BAD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6F803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1475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AA62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3E17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6E08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18F0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EE8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7226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E041C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CEBD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48B6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748F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82D1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F8B2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DA429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52D9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88E6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FB61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320F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1684E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0077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F200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BAC5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C48F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2030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8EADC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8A0F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BAC3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314A5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188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0FC61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76BB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3C63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4BC37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A3C7D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3D67B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4A885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BCEA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B34C5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80B9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2C77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EA0B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23AA5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62F2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64CE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23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68B5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9E78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EC1A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AA89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1620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EAD7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5CB9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BD677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34D5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604B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E6A5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6B83F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CA85C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A2DF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4E52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C4FC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AAF65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D221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36C92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6C85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9CD7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700A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3662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C49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D2A7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F9E2DD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AC8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B2CDA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9243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769C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D6E68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D025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3261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14A1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229627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A2CB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CC5C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04B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C2A2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089F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2A89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76CCD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8ED6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302A1B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964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947D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589A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46B6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5464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5AF6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087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C6CB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C545E2"/>
    <w:multiLevelType w:val="multilevel"/>
    <w:tmpl w:val="7CEE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61076"/>
    <w:multiLevelType w:val="multilevel"/>
    <w:tmpl w:val="77988A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E61408"/>
    <w:multiLevelType w:val="multilevel"/>
    <w:tmpl w:val="4B3EE1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03802"/>
    <w:multiLevelType w:val="multilevel"/>
    <w:tmpl w:val="D42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13704"/>
    <w:multiLevelType w:val="multilevel"/>
    <w:tmpl w:val="8FE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503E3"/>
    <w:multiLevelType w:val="hybridMultilevel"/>
    <w:tmpl w:val="A3C8C2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1C150B"/>
    <w:multiLevelType w:val="multilevel"/>
    <w:tmpl w:val="02BA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C752C"/>
    <w:multiLevelType w:val="multilevel"/>
    <w:tmpl w:val="EC5E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535E1"/>
    <w:multiLevelType w:val="multilevel"/>
    <w:tmpl w:val="88A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F27E8"/>
    <w:multiLevelType w:val="multilevel"/>
    <w:tmpl w:val="34D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2724C"/>
    <w:multiLevelType w:val="multilevel"/>
    <w:tmpl w:val="4CD4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B21BFF"/>
    <w:multiLevelType w:val="multilevel"/>
    <w:tmpl w:val="770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1422A"/>
    <w:multiLevelType w:val="multilevel"/>
    <w:tmpl w:val="F7D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C5505"/>
    <w:multiLevelType w:val="multilevel"/>
    <w:tmpl w:val="DB6E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A4B86"/>
    <w:multiLevelType w:val="multilevel"/>
    <w:tmpl w:val="266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67941"/>
    <w:multiLevelType w:val="multilevel"/>
    <w:tmpl w:val="05E0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03081"/>
    <w:multiLevelType w:val="hybridMultilevel"/>
    <w:tmpl w:val="0A1056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51C51"/>
    <w:multiLevelType w:val="multilevel"/>
    <w:tmpl w:val="0B18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3234D"/>
    <w:multiLevelType w:val="multilevel"/>
    <w:tmpl w:val="E93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E7742"/>
    <w:multiLevelType w:val="multilevel"/>
    <w:tmpl w:val="EEA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F4104"/>
    <w:multiLevelType w:val="multilevel"/>
    <w:tmpl w:val="0BA8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771EE8"/>
    <w:multiLevelType w:val="multilevel"/>
    <w:tmpl w:val="E98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AE0BE5"/>
    <w:multiLevelType w:val="multilevel"/>
    <w:tmpl w:val="0C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679486">
    <w:abstractNumId w:val="0"/>
  </w:num>
  <w:num w:numId="2" w16cid:durableId="1561207579">
    <w:abstractNumId w:val="1"/>
  </w:num>
  <w:num w:numId="3" w16cid:durableId="146367661">
    <w:abstractNumId w:val="2"/>
  </w:num>
  <w:num w:numId="4" w16cid:durableId="589657828">
    <w:abstractNumId w:val="3"/>
  </w:num>
  <w:num w:numId="5" w16cid:durableId="1645505404">
    <w:abstractNumId w:val="4"/>
  </w:num>
  <w:num w:numId="6" w16cid:durableId="49768881">
    <w:abstractNumId w:val="5"/>
  </w:num>
  <w:num w:numId="7" w16cid:durableId="1509640273">
    <w:abstractNumId w:val="6"/>
  </w:num>
  <w:num w:numId="8" w16cid:durableId="2082215148">
    <w:abstractNumId w:val="7"/>
  </w:num>
  <w:num w:numId="9" w16cid:durableId="1122113902">
    <w:abstractNumId w:val="8"/>
  </w:num>
  <w:num w:numId="10" w16cid:durableId="1024870065">
    <w:abstractNumId w:val="9"/>
  </w:num>
  <w:num w:numId="11" w16cid:durableId="106001985">
    <w:abstractNumId w:val="10"/>
  </w:num>
  <w:num w:numId="12" w16cid:durableId="861626674">
    <w:abstractNumId w:val="11"/>
  </w:num>
  <w:num w:numId="13" w16cid:durableId="285236761">
    <w:abstractNumId w:val="12"/>
  </w:num>
  <w:num w:numId="14" w16cid:durableId="1129591209">
    <w:abstractNumId w:val="13"/>
  </w:num>
  <w:num w:numId="15" w16cid:durableId="845942426">
    <w:abstractNumId w:val="35"/>
  </w:num>
  <w:num w:numId="16" w16cid:durableId="1488476663">
    <w:abstractNumId w:val="19"/>
  </w:num>
  <w:num w:numId="17" w16cid:durableId="1196768351">
    <w:abstractNumId w:val="30"/>
  </w:num>
  <w:num w:numId="18" w16cid:durableId="1033731411">
    <w:abstractNumId w:val="17"/>
  </w:num>
  <w:num w:numId="19" w16cid:durableId="1312369410">
    <w:abstractNumId w:val="27"/>
  </w:num>
  <w:num w:numId="20" w16cid:durableId="1080565096">
    <w:abstractNumId w:val="28"/>
  </w:num>
  <w:num w:numId="21" w16cid:durableId="752168390">
    <w:abstractNumId w:val="34"/>
  </w:num>
  <w:num w:numId="22" w16cid:durableId="1977489433">
    <w:abstractNumId w:val="26"/>
  </w:num>
  <w:num w:numId="23" w16cid:durableId="1358701896">
    <w:abstractNumId w:val="18"/>
  </w:num>
  <w:num w:numId="24" w16cid:durableId="1413311746">
    <w:abstractNumId w:val="31"/>
  </w:num>
  <w:num w:numId="25" w16cid:durableId="687177427">
    <w:abstractNumId w:val="25"/>
  </w:num>
  <w:num w:numId="26" w16cid:durableId="2035690264">
    <w:abstractNumId w:val="36"/>
  </w:num>
  <w:num w:numId="27" w16cid:durableId="978804562">
    <w:abstractNumId w:val="23"/>
  </w:num>
  <w:num w:numId="28" w16cid:durableId="272329246">
    <w:abstractNumId w:val="21"/>
  </w:num>
  <w:num w:numId="29" w16cid:durableId="1207064843">
    <w:abstractNumId w:val="32"/>
  </w:num>
  <w:num w:numId="30" w16cid:durableId="1551915114">
    <w:abstractNumId w:val="16"/>
  </w:num>
  <w:num w:numId="31" w16cid:durableId="936790830">
    <w:abstractNumId w:val="14"/>
  </w:num>
  <w:num w:numId="32" w16cid:durableId="1439643111">
    <w:abstractNumId w:val="15"/>
  </w:num>
  <w:num w:numId="33" w16cid:durableId="408622190">
    <w:abstractNumId w:val="29"/>
  </w:num>
  <w:num w:numId="34" w16cid:durableId="529219817">
    <w:abstractNumId w:val="33"/>
  </w:num>
  <w:num w:numId="35" w16cid:durableId="954405311">
    <w:abstractNumId w:val="22"/>
  </w:num>
  <w:num w:numId="36" w16cid:durableId="1174799547">
    <w:abstractNumId w:val="20"/>
  </w:num>
  <w:num w:numId="37" w16cid:durableId="11487409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2FD9"/>
    <w:rsid w:val="00066F4F"/>
    <w:rsid w:val="00113650"/>
    <w:rsid w:val="00124040"/>
    <w:rsid w:val="0013552B"/>
    <w:rsid w:val="00146852"/>
    <w:rsid w:val="001601AA"/>
    <w:rsid w:val="0016021F"/>
    <w:rsid w:val="00180B58"/>
    <w:rsid w:val="00191590"/>
    <w:rsid w:val="00193EFF"/>
    <w:rsid w:val="001A7C24"/>
    <w:rsid w:val="001C755A"/>
    <w:rsid w:val="001C771D"/>
    <w:rsid w:val="001D5323"/>
    <w:rsid w:val="001F18E1"/>
    <w:rsid w:val="00207453"/>
    <w:rsid w:val="00242A0E"/>
    <w:rsid w:val="00257713"/>
    <w:rsid w:val="002626FB"/>
    <w:rsid w:val="002A28BB"/>
    <w:rsid w:val="002C3BEA"/>
    <w:rsid w:val="002E0670"/>
    <w:rsid w:val="00310777"/>
    <w:rsid w:val="00312463"/>
    <w:rsid w:val="00334339"/>
    <w:rsid w:val="003445A1"/>
    <w:rsid w:val="00350E3B"/>
    <w:rsid w:val="003539F3"/>
    <w:rsid w:val="00394EDF"/>
    <w:rsid w:val="00396C66"/>
    <w:rsid w:val="003E2000"/>
    <w:rsid w:val="003E2AB1"/>
    <w:rsid w:val="003F0E31"/>
    <w:rsid w:val="003F4998"/>
    <w:rsid w:val="003F7DD8"/>
    <w:rsid w:val="00416F71"/>
    <w:rsid w:val="00464B1D"/>
    <w:rsid w:val="00470187"/>
    <w:rsid w:val="00482683"/>
    <w:rsid w:val="00483C14"/>
    <w:rsid w:val="00494694"/>
    <w:rsid w:val="004F4A63"/>
    <w:rsid w:val="00501333"/>
    <w:rsid w:val="00504B9D"/>
    <w:rsid w:val="005343B1"/>
    <w:rsid w:val="00591D8E"/>
    <w:rsid w:val="0059797F"/>
    <w:rsid w:val="005F4C95"/>
    <w:rsid w:val="00602FF2"/>
    <w:rsid w:val="006110CC"/>
    <w:rsid w:val="0062016B"/>
    <w:rsid w:val="00622A2A"/>
    <w:rsid w:val="00655792"/>
    <w:rsid w:val="006B7BD7"/>
    <w:rsid w:val="006C3A49"/>
    <w:rsid w:val="006D30F8"/>
    <w:rsid w:val="006E3B05"/>
    <w:rsid w:val="006F3A93"/>
    <w:rsid w:val="006F6F58"/>
    <w:rsid w:val="0072069F"/>
    <w:rsid w:val="0072405E"/>
    <w:rsid w:val="00762CCA"/>
    <w:rsid w:val="007742B8"/>
    <w:rsid w:val="007903FE"/>
    <w:rsid w:val="007B3851"/>
    <w:rsid w:val="007D200D"/>
    <w:rsid w:val="007F477D"/>
    <w:rsid w:val="00807E17"/>
    <w:rsid w:val="00816915"/>
    <w:rsid w:val="00860E87"/>
    <w:rsid w:val="008B578B"/>
    <w:rsid w:val="008E5588"/>
    <w:rsid w:val="008F420A"/>
    <w:rsid w:val="0091185E"/>
    <w:rsid w:val="00945EDA"/>
    <w:rsid w:val="009547F6"/>
    <w:rsid w:val="009757A8"/>
    <w:rsid w:val="00976352"/>
    <w:rsid w:val="009A269B"/>
    <w:rsid w:val="009C6222"/>
    <w:rsid w:val="00A31CA8"/>
    <w:rsid w:val="00A70D48"/>
    <w:rsid w:val="00A821F7"/>
    <w:rsid w:val="00AD4EA2"/>
    <w:rsid w:val="00AD6553"/>
    <w:rsid w:val="00AE4426"/>
    <w:rsid w:val="00AF0F46"/>
    <w:rsid w:val="00B30FF5"/>
    <w:rsid w:val="00B4612E"/>
    <w:rsid w:val="00B60D6E"/>
    <w:rsid w:val="00B85B6F"/>
    <w:rsid w:val="00B92179"/>
    <w:rsid w:val="00B971AA"/>
    <w:rsid w:val="00BA6F2D"/>
    <w:rsid w:val="00BB049D"/>
    <w:rsid w:val="00BB55AA"/>
    <w:rsid w:val="00BB5CFC"/>
    <w:rsid w:val="00BC1452"/>
    <w:rsid w:val="00BC2FD9"/>
    <w:rsid w:val="00BD582B"/>
    <w:rsid w:val="00BF2A8F"/>
    <w:rsid w:val="00C161B7"/>
    <w:rsid w:val="00C24759"/>
    <w:rsid w:val="00C32496"/>
    <w:rsid w:val="00C43968"/>
    <w:rsid w:val="00C53BBC"/>
    <w:rsid w:val="00C662C2"/>
    <w:rsid w:val="00C958B8"/>
    <w:rsid w:val="00C95FC8"/>
    <w:rsid w:val="00CA0088"/>
    <w:rsid w:val="00CC6043"/>
    <w:rsid w:val="00CD2669"/>
    <w:rsid w:val="00CE0E0C"/>
    <w:rsid w:val="00CE641A"/>
    <w:rsid w:val="00D00900"/>
    <w:rsid w:val="00D01E86"/>
    <w:rsid w:val="00D2417D"/>
    <w:rsid w:val="00D262A0"/>
    <w:rsid w:val="00D27341"/>
    <w:rsid w:val="00D4591E"/>
    <w:rsid w:val="00D57108"/>
    <w:rsid w:val="00D57E16"/>
    <w:rsid w:val="00D65AB2"/>
    <w:rsid w:val="00D6699D"/>
    <w:rsid w:val="00D67562"/>
    <w:rsid w:val="00D70682"/>
    <w:rsid w:val="00D71E3F"/>
    <w:rsid w:val="00DB0E9C"/>
    <w:rsid w:val="00DC08A2"/>
    <w:rsid w:val="00DD1D99"/>
    <w:rsid w:val="00DD4D1D"/>
    <w:rsid w:val="00E328F6"/>
    <w:rsid w:val="00E35795"/>
    <w:rsid w:val="00E54836"/>
    <w:rsid w:val="00E80A02"/>
    <w:rsid w:val="00E971E4"/>
    <w:rsid w:val="00EA264B"/>
    <w:rsid w:val="00EA407D"/>
    <w:rsid w:val="00F07005"/>
    <w:rsid w:val="00F14E87"/>
    <w:rsid w:val="00F2796F"/>
    <w:rsid w:val="00F33E49"/>
    <w:rsid w:val="00F37E78"/>
    <w:rsid w:val="00F405C3"/>
    <w:rsid w:val="00F4144E"/>
    <w:rsid w:val="00F90CF4"/>
    <w:rsid w:val="00FB09F0"/>
    <w:rsid w:val="00F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81A4E"/>
  <w15:docId w15:val="{1CFA4650-4834-4C5D-A9CE-7B9F645C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043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6fsioverflow-hidden">
    <w:name w:val="fs13 fw6 fsi overflow-hidden"/>
    <w:basedOn w:val="DefaultParagraphFont"/>
  </w:style>
  <w:style w:type="character" w:customStyle="1" w:styleId="fs13fw4ttcoverflow-hidden">
    <w:name w:val="fs13 fw4 ttc overflow-hidden"/>
    <w:basedOn w:val="DefaultParagraphFont"/>
  </w:style>
  <w:style w:type="paragraph" w:styleId="ListParagraph">
    <w:name w:val="List Paragraph"/>
    <w:basedOn w:val="Normal"/>
    <w:uiPriority w:val="34"/>
    <w:qFormat/>
    <w:rsid w:val="00860E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79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796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79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796F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6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09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5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mmylee24" TargetMode="External"/><Relationship Id="rId13" Type="http://schemas.openxmlformats.org/officeDocument/2006/relationships/hyperlink" Target="https://youtu.be/PA_NtBCapjk?si=H5hb4Oy2qSNzxaP0" TargetMode="External"/><Relationship Id="rId18" Type="http://schemas.openxmlformats.org/officeDocument/2006/relationships/hyperlink" Target="https://github.com/Sammylee24/automators-guild-sprint/tree/main/Week%201%20-%20Python-Git/Week%20Projec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ammylee24/automators-guild-sprint/" TargetMode="External"/><Relationship Id="rId7" Type="http://schemas.openxmlformats.org/officeDocument/2006/relationships/hyperlink" Target="https://linkedin.com/in/samuel-adebayo1" TargetMode="External"/><Relationship Id="rId12" Type="http://schemas.openxmlformats.org/officeDocument/2006/relationships/hyperlink" Target="https://youtu.be/XJ-rX_lEfpw?si=rBTvtpk_sOzvm_rc" TargetMode="External"/><Relationship Id="rId17" Type="http://schemas.openxmlformats.org/officeDocument/2006/relationships/hyperlink" Target="https://github.com/Sammylee24/automators-guild-sprint/tree/main/Week%204%20-%20IaC/Day%20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ammylee24/automators-guild-sprint/tree/main/Week%203%20-%20AWS/Week%20Project/08%20-%20AWS%20VPC%20Factory" TargetMode="External"/><Relationship Id="rId20" Type="http://schemas.openxmlformats.org/officeDocument/2006/relationships/hyperlink" Target="https://github.com/Sammylee24/ansible-network-automation-lab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@samueladebayo01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Sammylee24/automators-guild-sprint/tree/main/Week%208/config-guardia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samueladebayo.net" TargetMode="External"/><Relationship Id="rId19" Type="http://schemas.openxmlformats.org/officeDocument/2006/relationships/hyperlink" Target="https://github.com/Sammylee24/automators-guild-sprint/tree/main/Week%205%20-%20Ansible/Week%20Proj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ebayosamueloluwafemi1@gmail.com?subject=Regarding%20Your%20CV" TargetMode="External"/><Relationship Id="rId14" Type="http://schemas.openxmlformats.org/officeDocument/2006/relationships/hyperlink" Target="https://youtu.be/zrOVstTjla4?si=MaZKy1UIBTaIZ3va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11861</Characters>
  <Application>Microsoft Office Word</Application>
  <DocSecurity>0</DocSecurity>
  <Lines>197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Samuel Adebayo</cp:lastModifiedBy>
  <cp:revision>97</cp:revision>
  <cp:lastPrinted>2025-09-30T10:02:00Z</cp:lastPrinted>
  <dcterms:created xsi:type="dcterms:W3CDTF">2025-04-20T17:11:00Z</dcterms:created>
  <dcterms:modified xsi:type="dcterms:W3CDTF">2025-11-28T23:59:00Z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